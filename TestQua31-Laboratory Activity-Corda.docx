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5BD1F3">
      <w:pPr>
        <w:spacing w:after="0" w:line="360" w:lineRule="auto"/>
        <w:outlineLvl w:val="0"/>
        <w:rPr>
          <w:rFonts w:ascii="Times New Roman" w:hAnsi="Times New Roman" w:eastAsia="Times New Roman" w:cs="Times New Roman"/>
          <w:b/>
          <w:bCs/>
          <w:color w:val="000000"/>
          <w:kern w:val="36"/>
          <w:sz w:val="32"/>
          <w:szCs w:val="32"/>
          <w14:ligatures w14:val="none"/>
        </w:rPr>
      </w:pPr>
      <w:bookmarkStart w:id="0" w:name="_GoBack"/>
      <w:bookmarkEnd w:id="0"/>
      <w:r>
        <w:rPr>
          <w:rFonts w:ascii="Times New Roman" w:hAnsi="Times New Roman" w:eastAsia="Times New Roman" w:cs="Times New Roman"/>
          <w:b/>
          <w:bCs/>
          <w:color w:val="000000"/>
          <w:kern w:val="36"/>
          <w:sz w:val="32"/>
          <w:szCs w:val="32"/>
          <w14:ligatures w14:val="none"/>
        </w:rPr>
        <w:t>Laboratory Practical Assessment</w:t>
      </w:r>
    </w:p>
    <w:p w14:paraId="592CABCE">
      <w:pPr>
        <w:spacing w:after="0" w:line="360" w:lineRule="auto"/>
        <w:outlineLvl w:val="1"/>
        <w:rPr>
          <w:rFonts w:ascii="Times New Roman" w:hAnsi="Times New Roman" w:eastAsia="Times New Roman" w:cs="Times New Roman"/>
          <w:b/>
          <w:bCs/>
          <w:color w:val="000000"/>
          <w:kern w:val="0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kern w:val="0"/>
          <w14:ligatures w14:val="none"/>
        </w:rPr>
        <w:t>Topic</w:t>
      </w:r>
      <w:r>
        <w:rPr>
          <w:rFonts w:ascii="Times New Roman" w:hAnsi="Times New Roman" w:eastAsia="Times New Roman" w:cs="Times New Roman"/>
          <w:b/>
          <w:bCs/>
          <w:color w:val="000000"/>
          <w:kern w:val="0"/>
          <w14:ligatures w14:val="none"/>
        </w:rPr>
        <w:tab/>
      </w:r>
      <w:r>
        <w:rPr>
          <w:rFonts w:ascii="Times New Roman" w:hAnsi="Times New Roman" w:eastAsia="Times New Roman" w:cs="Times New Roman"/>
          <w:b/>
          <w:bCs/>
          <w:color w:val="000000"/>
          <w:kern w:val="0"/>
          <w14:ligatures w14:val="none"/>
        </w:rPr>
        <w:tab/>
      </w:r>
      <w:r>
        <w:rPr>
          <w:rFonts w:ascii="Times New Roman" w:hAnsi="Times New Roman" w:eastAsia="Times New Roman" w:cs="Times New Roman"/>
          <w:b/>
          <w:bCs/>
          <w:color w:val="000000"/>
          <w:kern w:val="0"/>
          <w14:ligatures w14:val="none"/>
        </w:rPr>
        <w:t>: Functional Testing – Software Testing</w:t>
      </w:r>
    </w:p>
    <w:p w14:paraId="3B2174E8">
      <w:pPr>
        <w:spacing w:after="0" w:line="360" w:lineRule="auto"/>
        <w:outlineLvl w:val="2"/>
        <w:rPr>
          <w:rFonts w:ascii="Times New Roman" w:hAnsi="Times New Roman" w:eastAsia="Times New Roman" w:cs="Times New Roman"/>
          <w:b/>
          <w:bCs/>
          <w:color w:val="000000"/>
          <w:kern w:val="0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kern w:val="0"/>
          <w14:ligatures w14:val="none"/>
        </w:rPr>
        <w:t>Course</w:t>
      </w:r>
      <w:r>
        <w:rPr>
          <w:rFonts w:ascii="Times New Roman" w:hAnsi="Times New Roman" w:eastAsia="Times New Roman" w:cs="Times New Roman"/>
          <w:b/>
          <w:bCs/>
          <w:color w:val="000000"/>
          <w:kern w:val="0"/>
          <w14:ligatures w14:val="none"/>
        </w:rPr>
        <w:tab/>
      </w:r>
      <w:r>
        <w:rPr>
          <w:rFonts w:ascii="Times New Roman" w:hAnsi="Times New Roman" w:eastAsia="Times New Roman" w:cs="Times New Roman"/>
          <w:b/>
          <w:bCs/>
          <w:color w:val="000000"/>
          <w:kern w:val="0"/>
          <w14:ligatures w14:val="none"/>
        </w:rPr>
        <w:t>: TESTQUA 31</w:t>
      </w:r>
    </w:p>
    <w:p w14:paraId="251F3FB1">
      <w:pPr>
        <w:spacing w:after="0" w:line="360" w:lineRule="auto"/>
        <w:outlineLvl w:val="2"/>
        <w:rPr>
          <w:rFonts w:ascii="Times New Roman" w:hAnsi="Times New Roman" w:eastAsia="Times New Roman" w:cs="Times New Roman"/>
          <w:b/>
          <w:bCs/>
          <w:color w:val="000000"/>
          <w:kern w:val="0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kern w:val="0"/>
          <w14:ligatures w14:val="none"/>
        </w:rPr>
        <w:t>Type</w:t>
      </w:r>
      <w:r>
        <w:rPr>
          <w:rFonts w:ascii="Times New Roman" w:hAnsi="Times New Roman" w:eastAsia="Times New Roman" w:cs="Times New Roman"/>
          <w:b/>
          <w:bCs/>
          <w:color w:val="000000"/>
          <w:kern w:val="0"/>
          <w14:ligatures w14:val="none"/>
        </w:rPr>
        <w:tab/>
      </w:r>
      <w:r>
        <w:rPr>
          <w:rFonts w:ascii="Times New Roman" w:hAnsi="Times New Roman" w:eastAsia="Times New Roman" w:cs="Times New Roman"/>
          <w:b/>
          <w:bCs/>
          <w:color w:val="000000"/>
          <w:kern w:val="0"/>
          <w14:ligatures w14:val="none"/>
        </w:rPr>
        <w:tab/>
      </w:r>
      <w:r>
        <w:rPr>
          <w:rFonts w:ascii="Times New Roman" w:hAnsi="Times New Roman" w:eastAsia="Times New Roman" w:cs="Times New Roman"/>
          <w:b/>
          <w:bCs/>
          <w:color w:val="000000"/>
          <w:kern w:val="0"/>
          <w14:ligatures w14:val="none"/>
        </w:rPr>
        <w:t>: Laboratory Practical Assessment</w:t>
      </w:r>
    </w:p>
    <w:p w14:paraId="5708839C">
      <w:pPr>
        <w:spacing w:after="0" w:line="360" w:lineRule="auto"/>
        <w:outlineLvl w:val="2"/>
        <w:rPr>
          <w:rFonts w:ascii="Times New Roman" w:hAnsi="Times New Roman" w:eastAsia="Times New Roman" w:cs="Times New Roman"/>
          <w:b/>
          <w:bCs/>
          <w:color w:val="000000"/>
          <w:kern w:val="0"/>
          <w:u w:val="single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kern w:val="0"/>
          <w14:ligatures w14:val="none"/>
        </w:rPr>
        <w:t>Student Name: </w:t>
      </w:r>
      <w:r>
        <w:rPr>
          <w:rFonts w:ascii="Times New Roman" w:hAnsi="Times New Roman" w:eastAsia="Times New Roman" w:cs="Times New Roman"/>
          <w:b/>
          <w:bCs/>
          <w:color w:val="000000"/>
          <w:kern w:val="0"/>
          <w:u w:val="single"/>
          <w:lang w:val="en-US"/>
          <w14:ligatures w14:val="none"/>
        </w:rPr>
        <w:t>Jancent Corda</w:t>
      </w:r>
    </w:p>
    <w:p w14:paraId="6BDAD1F8">
      <w:pPr>
        <w:spacing w:after="0" w:line="360" w:lineRule="auto"/>
        <w:rPr>
          <w:rFonts w:ascii="Times New Roman" w:hAnsi="Times New Roman" w:eastAsia="Times New Roman" w:cs="Times New Roman"/>
          <w:kern w:val="0"/>
          <w14:ligatures w14:val="none"/>
        </w:rPr>
      </w:pPr>
    </w:p>
    <w:p w14:paraId="4A41A23C">
      <w:pPr>
        <w:spacing w:after="0" w:line="360" w:lineRule="auto"/>
        <w:outlineLvl w:val="0"/>
        <w:rPr>
          <w:rFonts w:ascii="Times New Roman" w:hAnsi="Times New Roman" w:eastAsia="Times New Roman" w:cs="Times New Roman"/>
          <w:b/>
          <w:bCs/>
          <w:color w:val="000000"/>
          <w:kern w:val="36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kern w:val="36"/>
          <w14:ligatures w14:val="none"/>
        </w:rPr>
        <w:t>I. Instructions</w:t>
      </w:r>
    </w:p>
    <w:p w14:paraId="1AF8568A">
      <w:pPr>
        <w:numPr>
          <w:ilvl w:val="0"/>
          <w:numId w:val="1"/>
        </w:numPr>
        <w:spacing w:after="0" w:line="360" w:lineRule="auto"/>
        <w:rPr>
          <w:rFonts w:ascii="Times New Roman" w:hAnsi="Times New Roman" w:eastAsia="Times New Roman" w:cs="Times New Roman"/>
          <w:color w:val="000000"/>
          <w:kern w:val="0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14:ligatures w14:val="none"/>
        </w:rPr>
        <w:t>Read each task carefully.</w:t>
      </w:r>
    </w:p>
    <w:p w14:paraId="115BD782">
      <w:pPr>
        <w:numPr>
          <w:ilvl w:val="0"/>
          <w:numId w:val="1"/>
        </w:numPr>
        <w:spacing w:after="0" w:line="360" w:lineRule="auto"/>
        <w:rPr>
          <w:rFonts w:ascii="Times New Roman" w:hAnsi="Times New Roman" w:eastAsia="Times New Roman" w:cs="Times New Roman"/>
          <w:color w:val="000000"/>
          <w:kern w:val="0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14:ligatures w14:val="none"/>
        </w:rPr>
        <w:t>Perform the required activities using any tool (manual, spreadsheet, or simple code).</w:t>
      </w:r>
    </w:p>
    <w:p w14:paraId="25BAC95B">
      <w:pPr>
        <w:numPr>
          <w:ilvl w:val="0"/>
          <w:numId w:val="1"/>
        </w:numPr>
        <w:spacing w:after="0" w:line="360" w:lineRule="auto"/>
        <w:rPr>
          <w:rFonts w:ascii="Times New Roman" w:hAnsi="Times New Roman" w:eastAsia="Times New Roman" w:cs="Times New Roman"/>
          <w:color w:val="000000"/>
          <w:kern w:val="0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14:ligatures w14:val="none"/>
        </w:rPr>
        <w:t>Submit:</w:t>
      </w:r>
    </w:p>
    <w:p w14:paraId="2017241D">
      <w:pPr>
        <w:numPr>
          <w:ilvl w:val="1"/>
          <w:numId w:val="1"/>
        </w:numPr>
        <w:spacing w:after="0" w:line="360" w:lineRule="auto"/>
        <w:rPr>
          <w:rFonts w:ascii="Times New Roman" w:hAnsi="Times New Roman" w:eastAsia="Times New Roman" w:cs="Times New Roman"/>
          <w:color w:val="000000"/>
          <w:kern w:val="0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14:ligatures w14:val="none"/>
        </w:rPr>
        <w:t>PDF of your answers</w:t>
      </w:r>
    </w:p>
    <w:p w14:paraId="4FF97004">
      <w:pPr>
        <w:numPr>
          <w:ilvl w:val="1"/>
          <w:numId w:val="1"/>
        </w:numPr>
        <w:spacing w:after="0" w:line="360" w:lineRule="auto"/>
        <w:rPr>
          <w:rFonts w:ascii="Times New Roman" w:hAnsi="Times New Roman" w:eastAsia="Times New Roman" w:cs="Times New Roman"/>
          <w:color w:val="000000"/>
          <w:kern w:val="0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14:ligatures w14:val="none"/>
        </w:rPr>
        <w:t>Screenshots of executed tests (if applicable)</w:t>
      </w:r>
    </w:p>
    <w:p w14:paraId="39314F68">
      <w:pPr>
        <w:numPr>
          <w:ilvl w:val="1"/>
          <w:numId w:val="1"/>
        </w:numPr>
        <w:spacing w:after="0" w:line="360" w:lineRule="auto"/>
        <w:rPr>
          <w:rFonts w:ascii="Times New Roman" w:hAnsi="Times New Roman" w:eastAsia="Times New Roman" w:cs="Times New Roman"/>
          <w:color w:val="000000"/>
          <w:kern w:val="0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14:ligatures w14:val="none"/>
        </w:rPr>
        <w:t>Completed test case table</w:t>
      </w:r>
    </w:p>
    <w:p w14:paraId="7704D09F">
      <w:pPr>
        <w:spacing w:after="0" w:line="36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</w:rPr>
        <w:pict>
          <v:rect id="_x0000_i1025" o:spt="1" style="height:0.05pt;width:468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38EED4">
      <w:pPr>
        <w:spacing w:after="0" w:line="360" w:lineRule="auto"/>
        <w:outlineLvl w:val="0"/>
        <w:rPr>
          <w:rFonts w:ascii="Times New Roman" w:hAnsi="Times New Roman" w:eastAsia="Times New Roman" w:cs="Times New Roman"/>
          <w:b/>
          <w:bCs/>
          <w:color w:val="000000"/>
          <w:kern w:val="36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kern w:val="36"/>
          <w14:ligatures w14:val="none"/>
        </w:rPr>
        <w:t>II. Laboratory Scenario</w:t>
      </w:r>
    </w:p>
    <w:p w14:paraId="73D5BA43">
      <w:pPr>
        <w:spacing w:after="0" w:line="360" w:lineRule="auto"/>
        <w:rPr>
          <w:rFonts w:ascii="Times New Roman" w:hAnsi="Times New Roman" w:eastAsia="Times New Roman" w:cs="Times New Roman"/>
          <w:color w:val="000000"/>
          <w:kern w:val="0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14:ligatures w14:val="none"/>
        </w:rPr>
        <w:t>You are assigned as a </w:t>
      </w:r>
      <w:r>
        <w:rPr>
          <w:rFonts w:ascii="Times New Roman" w:hAnsi="Times New Roman" w:eastAsia="Times New Roman" w:cs="Times New Roman"/>
          <w:b/>
          <w:bCs/>
          <w:color w:val="000000"/>
          <w:kern w:val="0"/>
          <w14:ligatures w14:val="none"/>
        </w:rPr>
        <w:t>QA Tester</w:t>
      </w:r>
      <w:r>
        <w:rPr>
          <w:rFonts w:ascii="Times New Roman" w:hAnsi="Times New Roman" w:eastAsia="Times New Roman" w:cs="Times New Roman"/>
          <w:color w:val="000000"/>
          <w:kern w:val="0"/>
          <w14:ligatures w14:val="none"/>
        </w:rPr>
        <w:t> for a new web application: </w:t>
      </w:r>
      <w:r>
        <w:rPr>
          <w:rFonts w:ascii="Times New Roman" w:hAnsi="Times New Roman" w:eastAsia="Times New Roman" w:cs="Times New Roman"/>
          <w:b/>
          <w:bCs/>
          <w:color w:val="000000"/>
          <w:kern w:val="0"/>
          <w14:ligatures w14:val="none"/>
        </w:rPr>
        <w:t>“UC Student Portal Login Page”</w:t>
      </w:r>
      <w:r>
        <w:rPr>
          <w:rFonts w:ascii="Times New Roman" w:hAnsi="Times New Roman" w:eastAsia="Times New Roman" w:cs="Times New Roman"/>
          <w:color w:val="000000"/>
          <w:kern w:val="0"/>
          <w14:ligatures w14:val="none"/>
        </w:rPr>
        <w:t>.</w:t>
      </w:r>
    </w:p>
    <w:p w14:paraId="23C6EFE9">
      <w:pPr>
        <w:spacing w:after="0" w:line="360" w:lineRule="auto"/>
        <w:rPr>
          <w:rFonts w:ascii="Times New Roman" w:hAnsi="Times New Roman" w:eastAsia="Times New Roman" w:cs="Times New Roman"/>
          <w:color w:val="000000"/>
          <w:kern w:val="0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14:ligatures w14:val="none"/>
        </w:rPr>
        <w:t>The login page has the following requirements:</w:t>
      </w:r>
    </w:p>
    <w:p w14:paraId="5BDA0B6F">
      <w:pPr>
        <w:numPr>
          <w:ilvl w:val="0"/>
          <w:numId w:val="2"/>
        </w:numPr>
        <w:spacing w:after="0" w:line="360" w:lineRule="auto"/>
        <w:rPr>
          <w:rFonts w:ascii="Times New Roman" w:hAnsi="Times New Roman" w:eastAsia="Times New Roman" w:cs="Times New Roman"/>
          <w:color w:val="000000"/>
          <w:kern w:val="0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14:ligatures w14:val="none"/>
        </w:rPr>
        <w:t>A user must enter a valid </w:t>
      </w:r>
      <w:r>
        <w:rPr>
          <w:rFonts w:ascii="Times New Roman" w:hAnsi="Times New Roman" w:eastAsia="Times New Roman" w:cs="Times New Roman"/>
          <w:b/>
          <w:bCs/>
          <w:color w:val="000000"/>
          <w:kern w:val="0"/>
          <w14:ligatures w14:val="none"/>
        </w:rPr>
        <w:t>username</w:t>
      </w:r>
      <w:r>
        <w:rPr>
          <w:rFonts w:ascii="Times New Roman" w:hAnsi="Times New Roman" w:eastAsia="Times New Roman" w:cs="Times New Roman"/>
          <w:color w:val="000000"/>
          <w:kern w:val="0"/>
          <w14:ligatures w14:val="none"/>
        </w:rPr>
        <w:t> and </w:t>
      </w:r>
      <w:r>
        <w:rPr>
          <w:rFonts w:ascii="Times New Roman" w:hAnsi="Times New Roman" w:eastAsia="Times New Roman" w:cs="Times New Roman"/>
          <w:b/>
          <w:bCs/>
          <w:color w:val="000000"/>
          <w:kern w:val="0"/>
          <w14:ligatures w14:val="none"/>
        </w:rPr>
        <w:t>password</w:t>
      </w:r>
      <w:r>
        <w:rPr>
          <w:rFonts w:ascii="Times New Roman" w:hAnsi="Times New Roman" w:eastAsia="Times New Roman" w:cs="Times New Roman"/>
          <w:color w:val="000000"/>
          <w:kern w:val="0"/>
          <w14:ligatures w14:val="none"/>
        </w:rPr>
        <w:t>.</w:t>
      </w:r>
    </w:p>
    <w:p w14:paraId="4BCAEEA1">
      <w:pPr>
        <w:numPr>
          <w:ilvl w:val="0"/>
          <w:numId w:val="2"/>
        </w:numPr>
        <w:spacing w:after="0" w:line="360" w:lineRule="auto"/>
        <w:rPr>
          <w:rFonts w:ascii="Times New Roman" w:hAnsi="Times New Roman" w:eastAsia="Times New Roman" w:cs="Times New Roman"/>
          <w:color w:val="000000"/>
          <w:kern w:val="0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14:ligatures w14:val="none"/>
        </w:rPr>
        <w:t>If the username or password is incorrect, the system must display:</w:t>
      </w:r>
      <w:r>
        <w:rPr>
          <w:rFonts w:ascii="Times New Roman" w:hAnsi="Times New Roman" w:eastAsia="Times New Roman" w:cs="Times New Roman"/>
          <w:color w:val="000000"/>
          <w:kern w:val="0"/>
          <w14:ligatures w14:val="none"/>
        </w:rPr>
        <w:br w:type="textWrapping"/>
      </w:r>
      <w:r>
        <w:rPr>
          <w:rFonts w:ascii="Times New Roman" w:hAnsi="Times New Roman" w:eastAsia="Times New Roman" w:cs="Times New Roman"/>
          <w:b/>
          <w:bCs/>
          <w:color w:val="000000"/>
          <w:kern w:val="0"/>
          <w14:ligatures w14:val="none"/>
        </w:rPr>
        <w:t>“Invalid login credentials.”</w:t>
      </w:r>
    </w:p>
    <w:p w14:paraId="45531692">
      <w:pPr>
        <w:numPr>
          <w:ilvl w:val="0"/>
          <w:numId w:val="2"/>
        </w:numPr>
        <w:spacing w:after="0" w:line="360" w:lineRule="auto"/>
        <w:rPr>
          <w:rFonts w:ascii="Times New Roman" w:hAnsi="Times New Roman" w:eastAsia="Times New Roman" w:cs="Times New Roman"/>
          <w:color w:val="000000"/>
          <w:kern w:val="0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14:ligatures w14:val="none"/>
        </w:rPr>
        <w:t>If fields are empty, the system must display:</w:t>
      </w:r>
      <w:r>
        <w:rPr>
          <w:rFonts w:ascii="Times New Roman" w:hAnsi="Times New Roman" w:eastAsia="Times New Roman" w:cs="Times New Roman"/>
          <w:color w:val="000000"/>
          <w:kern w:val="0"/>
          <w14:ligatures w14:val="none"/>
        </w:rPr>
        <w:br w:type="textWrapping"/>
      </w:r>
      <w:r>
        <w:rPr>
          <w:rFonts w:ascii="Times New Roman" w:hAnsi="Times New Roman" w:eastAsia="Times New Roman" w:cs="Times New Roman"/>
          <w:b/>
          <w:bCs/>
          <w:color w:val="000000"/>
          <w:kern w:val="0"/>
          <w14:ligatures w14:val="none"/>
        </w:rPr>
        <w:t>“All fields are required.”</w:t>
      </w:r>
    </w:p>
    <w:p w14:paraId="01F772FC">
      <w:pPr>
        <w:numPr>
          <w:ilvl w:val="0"/>
          <w:numId w:val="2"/>
        </w:numPr>
        <w:spacing w:after="0" w:line="360" w:lineRule="auto"/>
        <w:rPr>
          <w:rFonts w:ascii="Times New Roman" w:hAnsi="Times New Roman" w:eastAsia="Times New Roman" w:cs="Times New Roman"/>
          <w:color w:val="000000"/>
          <w:kern w:val="0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14:ligatures w14:val="none"/>
        </w:rPr>
        <w:t>For security, passwords must be at least </w:t>
      </w:r>
      <w:r>
        <w:rPr>
          <w:rFonts w:ascii="Times New Roman" w:hAnsi="Times New Roman" w:eastAsia="Times New Roman" w:cs="Times New Roman"/>
          <w:b/>
          <w:bCs/>
          <w:color w:val="000000"/>
          <w:kern w:val="0"/>
          <w14:ligatures w14:val="none"/>
        </w:rPr>
        <w:t>8 characters</w:t>
      </w:r>
      <w:r>
        <w:rPr>
          <w:rFonts w:ascii="Times New Roman" w:hAnsi="Times New Roman" w:eastAsia="Times New Roman" w:cs="Times New Roman"/>
          <w:color w:val="000000"/>
          <w:kern w:val="0"/>
          <w14:ligatures w14:val="none"/>
        </w:rPr>
        <w:t> long.</w:t>
      </w:r>
    </w:p>
    <w:p w14:paraId="0031BD5B">
      <w:pPr>
        <w:numPr>
          <w:ilvl w:val="0"/>
          <w:numId w:val="2"/>
        </w:numPr>
        <w:spacing w:after="0" w:line="360" w:lineRule="auto"/>
        <w:rPr>
          <w:rFonts w:ascii="Times New Roman" w:hAnsi="Times New Roman" w:eastAsia="Times New Roman" w:cs="Times New Roman"/>
          <w:color w:val="000000"/>
          <w:kern w:val="0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14:ligatures w14:val="none"/>
        </w:rPr>
        <w:t>After 3 failed attempts, the system must show:</w:t>
      </w:r>
      <w:r>
        <w:rPr>
          <w:rFonts w:ascii="Times New Roman" w:hAnsi="Times New Roman" w:eastAsia="Times New Roman" w:cs="Times New Roman"/>
          <w:color w:val="000000"/>
          <w:kern w:val="0"/>
          <w14:ligatures w14:val="none"/>
        </w:rPr>
        <w:br w:type="textWrapping"/>
      </w:r>
      <w:r>
        <w:rPr>
          <w:rFonts w:ascii="Times New Roman" w:hAnsi="Times New Roman" w:eastAsia="Times New Roman" w:cs="Times New Roman"/>
          <w:b/>
          <w:bCs/>
          <w:color w:val="000000"/>
          <w:kern w:val="0"/>
          <w14:ligatures w14:val="none"/>
        </w:rPr>
        <w:t>“Your account is locked. Contact administrator.”</w:t>
      </w:r>
    </w:p>
    <w:p w14:paraId="7B8EF09F">
      <w:pPr>
        <w:spacing w:after="0" w:line="360" w:lineRule="auto"/>
        <w:rPr>
          <w:rFonts w:ascii="Times New Roman" w:hAnsi="Times New Roman" w:eastAsia="Times New Roman" w:cs="Times New Roman"/>
          <w:color w:val="000000"/>
          <w:kern w:val="0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14:ligatures w14:val="none"/>
        </w:rPr>
        <w:t>Using the Functional Testing concepts from the document , perform the tasks below.</w:t>
      </w:r>
    </w:p>
    <w:p w14:paraId="422AF228">
      <w:pPr>
        <w:spacing w:after="0" w:line="360" w:lineRule="auto"/>
        <w:rPr>
          <w:rFonts w:ascii="Times New Roman" w:hAnsi="Times New Roman" w:eastAsia="Times New Roman" w:cs="Times New Roman"/>
          <w:color w:val="000000"/>
          <w:kern w:val="0"/>
          <w14:ligatures w14:val="none"/>
        </w:rPr>
      </w:pPr>
    </w:p>
    <w:p w14:paraId="15F087F7">
      <w:pPr>
        <w:spacing w:after="0" w:line="360" w:lineRule="auto"/>
        <w:rPr>
          <w:rFonts w:ascii="Times New Roman" w:hAnsi="Times New Roman" w:eastAsia="Times New Roman" w:cs="Times New Roman"/>
          <w:color w:val="000000"/>
          <w:kern w:val="0"/>
          <w14:ligatures w14:val="none"/>
        </w:rPr>
      </w:pPr>
    </w:p>
    <w:p w14:paraId="785E0808">
      <w:pPr>
        <w:spacing w:after="0" w:line="360" w:lineRule="auto"/>
        <w:rPr>
          <w:rFonts w:ascii="Times New Roman" w:hAnsi="Times New Roman" w:eastAsia="Times New Roman" w:cs="Times New Roman"/>
          <w:color w:val="000000"/>
          <w:kern w:val="0"/>
          <w14:ligatures w14:val="none"/>
        </w:rPr>
      </w:pPr>
    </w:p>
    <w:p w14:paraId="49B66E74">
      <w:pPr>
        <w:spacing w:after="0" w:line="360" w:lineRule="auto"/>
        <w:rPr>
          <w:rFonts w:ascii="Times New Roman" w:hAnsi="Times New Roman" w:eastAsia="Times New Roman" w:cs="Times New Roman"/>
          <w:color w:val="000000"/>
          <w:kern w:val="0"/>
          <w14:ligatures w14:val="none"/>
        </w:rPr>
      </w:pPr>
    </w:p>
    <w:p w14:paraId="4F0AC533">
      <w:pPr>
        <w:spacing w:after="0" w:line="360" w:lineRule="auto"/>
        <w:rPr>
          <w:rFonts w:ascii="Times New Roman" w:hAnsi="Times New Roman" w:eastAsia="Times New Roman" w:cs="Times New Roman"/>
          <w:color w:val="000000"/>
          <w:kern w:val="0"/>
          <w14:ligatures w14:val="none"/>
        </w:rPr>
      </w:pPr>
    </w:p>
    <w:p w14:paraId="50DC1B7B">
      <w:pPr>
        <w:spacing w:after="0" w:line="360" w:lineRule="auto"/>
        <w:outlineLvl w:val="0"/>
        <w:rPr>
          <w:rFonts w:ascii="Times New Roman" w:hAnsi="Times New Roman" w:eastAsia="Times New Roman" w:cs="Times New Roman"/>
          <w:b/>
          <w:bCs/>
          <w:color w:val="000000"/>
          <w:kern w:val="36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kern w:val="36"/>
          <w14:ligatures w14:val="none"/>
        </w:rPr>
        <w:t>III. Practical Tasks</w:t>
      </w:r>
    </w:p>
    <w:p w14:paraId="23B8C0CD">
      <w:pPr>
        <w:spacing w:after="0" w:line="36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</w:rPr>
        <w:pict>
          <v:rect id="_x0000_i1026" o:spt="1" style="height:0.05pt;width:468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668C33">
      <w:pPr>
        <w:spacing w:after="0" w:line="360" w:lineRule="auto"/>
        <w:outlineLvl w:val="1"/>
        <w:rPr>
          <w:rFonts w:ascii="Times New Roman" w:hAnsi="Times New Roman" w:eastAsia="Times New Roman" w:cs="Times New Roman"/>
          <w:b/>
          <w:bCs/>
          <w:color w:val="000000"/>
          <w:kern w:val="0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kern w:val="0"/>
          <w14:ligatures w14:val="none"/>
        </w:rPr>
        <w:t>Task 1: Identify What to Test (10 points)</w:t>
      </w:r>
    </w:p>
    <w:p w14:paraId="4FA492E1">
      <w:pPr>
        <w:spacing w:after="0" w:line="360" w:lineRule="auto"/>
        <w:rPr>
          <w:rFonts w:ascii="Times New Roman" w:hAnsi="Times New Roman" w:eastAsia="Times New Roman" w:cs="Times New Roman"/>
          <w:color w:val="000000"/>
          <w:kern w:val="0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14:ligatures w14:val="none"/>
        </w:rPr>
        <w:t>Using the “What to Test in Functional Testing” section (Basic Usability, Main Functions, Accessibility, Error Handling) , list </w:t>
      </w:r>
      <w:r>
        <w:rPr>
          <w:rFonts w:ascii="Times New Roman" w:hAnsi="Times New Roman" w:eastAsia="Times New Roman" w:cs="Times New Roman"/>
          <w:b/>
          <w:bCs/>
          <w:color w:val="000000"/>
          <w:kern w:val="0"/>
          <w14:ligatures w14:val="none"/>
        </w:rPr>
        <w:t>at least 5 functional components</w:t>
      </w:r>
      <w:r>
        <w:rPr>
          <w:rFonts w:ascii="Times New Roman" w:hAnsi="Times New Roman" w:eastAsia="Times New Roman" w:cs="Times New Roman"/>
          <w:color w:val="000000"/>
          <w:kern w:val="0"/>
          <w14:ligatures w14:val="none"/>
        </w:rPr>
        <w:t> you will test in the login page.</w:t>
      </w:r>
    </w:p>
    <w:p w14:paraId="39BB84DE">
      <w:pPr>
        <w:spacing w:after="0" w:line="360" w:lineRule="auto"/>
        <w:rPr>
          <w:rFonts w:ascii="Times New Roman" w:hAnsi="Times New Roman" w:eastAsia="Times New Roman" w:cs="Times New Roman"/>
          <w:color w:val="000000"/>
          <w:kern w:val="0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14:ligatures w14:val="none"/>
        </w:rPr>
        <w:t>Example: “Verify login accepts valid credentials.”</w:t>
      </w:r>
    </w:p>
    <w:p w14:paraId="3F610588">
      <w:pPr>
        <w:spacing w:after="0" w:line="36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</w:rPr>
        <w:pict>
          <v:rect id="_x0000_i1027" o:spt="1" style="height:0.05pt;width:468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81D373">
      <w:pPr>
        <w:spacing w:after="0" w:line="360" w:lineRule="auto"/>
        <w:outlineLvl w:val="1"/>
        <w:rPr>
          <w:rFonts w:ascii="Times New Roman" w:hAnsi="Times New Roman" w:eastAsia="Times New Roman" w:cs="Times New Roman"/>
          <w:b/>
          <w:bCs/>
          <w:color w:val="000000"/>
          <w:kern w:val="0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kern w:val="0"/>
          <w14:ligatures w14:val="none"/>
        </w:rPr>
        <w:t>Task 2: Functional Testing Process Application (20 points)</w:t>
      </w:r>
    </w:p>
    <w:p w14:paraId="293A2DC6">
      <w:pPr>
        <w:spacing w:after="0" w:line="360" w:lineRule="auto"/>
        <w:rPr>
          <w:rFonts w:ascii="Times New Roman" w:hAnsi="Times New Roman" w:eastAsia="Times New Roman" w:cs="Times New Roman"/>
          <w:color w:val="000000"/>
          <w:kern w:val="0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14:ligatures w14:val="none"/>
        </w:rPr>
        <w:t>Apply the 4-step functional testing process from the document (Identify input → Expected outcomes → Execute test → Compare output) .</w:t>
      </w:r>
    </w:p>
    <w:p w14:paraId="33F230AC">
      <w:pPr>
        <w:spacing w:after="0" w:line="360" w:lineRule="auto"/>
        <w:rPr>
          <w:rFonts w:ascii="Times New Roman" w:hAnsi="Times New Roman" w:eastAsia="Times New Roman" w:cs="Times New Roman"/>
          <w:color w:val="000000"/>
          <w:kern w:val="0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14:ligatures w14:val="none"/>
        </w:rPr>
        <w:t>Complete the table below for </w:t>
      </w:r>
      <w:r>
        <w:rPr>
          <w:rFonts w:ascii="Times New Roman" w:hAnsi="Times New Roman" w:eastAsia="Times New Roman" w:cs="Times New Roman"/>
          <w:b/>
          <w:bCs/>
          <w:color w:val="000000"/>
          <w:kern w:val="0"/>
          <w14:ligatures w14:val="none"/>
        </w:rPr>
        <w:t>3 test cases</w:t>
      </w:r>
      <w:r>
        <w:rPr>
          <w:rFonts w:ascii="Times New Roman" w:hAnsi="Times New Roman" w:eastAsia="Times New Roman" w:cs="Times New Roman"/>
          <w:color w:val="000000"/>
          <w:kern w:val="0"/>
          <w14:ligatures w14:val="none"/>
        </w:rPr>
        <w:t>:</w:t>
      </w:r>
    </w:p>
    <w:tbl>
      <w:tblPr>
        <w:tblStyle w:val="12"/>
        <w:tblW w:w="0" w:type="auto"/>
        <w:tblCellSpacing w:w="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6" w:space="0"/>
          <w:insideV w:val="single" w:color="auto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28"/>
        <w:gridCol w:w="2196"/>
        <w:gridCol w:w="2232"/>
        <w:gridCol w:w="3114"/>
      </w:tblGrid>
      <w:tr w14:paraId="148C67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6DE1B3E1"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14:ligatures w14:val="none"/>
              </w:rPr>
              <w:t>Step</w:t>
            </w:r>
          </w:p>
        </w:tc>
        <w:tc>
          <w:tcPr>
            <w:tcW w:w="0" w:type="auto"/>
            <w:vAlign w:val="center"/>
          </w:tcPr>
          <w:p w14:paraId="0D3F0825"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14:ligatures w14:val="none"/>
              </w:rPr>
              <w:t>Test Case 1</w:t>
            </w:r>
          </w:p>
        </w:tc>
        <w:tc>
          <w:tcPr>
            <w:tcW w:w="0" w:type="auto"/>
            <w:vAlign w:val="center"/>
          </w:tcPr>
          <w:p w14:paraId="293FE83E"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14:ligatures w14:val="none"/>
              </w:rPr>
              <w:t>Test Case 2</w:t>
            </w:r>
          </w:p>
        </w:tc>
        <w:tc>
          <w:tcPr>
            <w:tcW w:w="0" w:type="auto"/>
            <w:vAlign w:val="center"/>
          </w:tcPr>
          <w:p w14:paraId="57DFA06D"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14:ligatures w14:val="none"/>
              </w:rPr>
              <w:t>Test Case 3</w:t>
            </w:r>
          </w:p>
        </w:tc>
      </w:tr>
      <w:tr w14:paraId="774F80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AFBDFA5">
            <w:pPr>
              <w:spacing w:after="0" w:line="360" w:lineRule="auto"/>
              <w:rPr>
                <w:rFonts w:ascii="Times New Roman" w:hAnsi="Times New Roman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14:ligatures w14:val="none"/>
              </w:rPr>
              <w:t>Identify Inputs</w:t>
            </w:r>
          </w:p>
        </w:tc>
        <w:tc>
          <w:tcPr>
            <w:tcW w:w="0" w:type="auto"/>
            <w:vAlign w:val="center"/>
          </w:tcPr>
          <w:p w14:paraId="7A99A820">
            <w:pPr>
              <w:spacing w:after="0" w:line="360" w:lineRule="auto"/>
              <w:rPr>
                <w:rFonts w:ascii="Times New Roman" w:hAnsi="Times New Roman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lang w:val="en-US"/>
                <w14:ligatures w14:val="none"/>
              </w:rPr>
              <w:t>Valid username and password</w:t>
            </w:r>
          </w:p>
        </w:tc>
        <w:tc>
          <w:tcPr>
            <w:tcW w:w="0" w:type="auto"/>
            <w:vAlign w:val="center"/>
          </w:tcPr>
          <w:p w14:paraId="02DF368E">
            <w:pPr>
              <w:spacing w:after="0" w:line="360" w:lineRule="auto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lang w:val="en-US"/>
                <w14:ligatures w14:val="none"/>
              </w:rPr>
              <w:t xml:space="preserve"> Invalid username or password</w:t>
            </w:r>
          </w:p>
        </w:tc>
        <w:tc>
          <w:tcPr>
            <w:tcW w:w="0" w:type="auto"/>
            <w:vAlign w:val="center"/>
          </w:tcPr>
          <w:p w14:paraId="5790178F">
            <w:pPr>
              <w:spacing w:after="0" w:line="360" w:lineRule="auto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lang w:val="en-US"/>
                <w14:ligatures w14:val="none"/>
              </w:rPr>
              <w:t>Empty username and password</w:t>
            </w:r>
          </w:p>
        </w:tc>
      </w:tr>
      <w:tr w14:paraId="6774EE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759177A">
            <w:pPr>
              <w:spacing w:after="0" w:line="360" w:lineRule="auto"/>
              <w:rPr>
                <w:rFonts w:ascii="Times New Roman" w:hAnsi="Times New Roman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14:ligatures w14:val="none"/>
              </w:rPr>
              <w:t>Expected Output</w:t>
            </w:r>
          </w:p>
        </w:tc>
        <w:tc>
          <w:tcPr>
            <w:tcW w:w="0" w:type="auto"/>
            <w:vAlign w:val="center"/>
          </w:tcPr>
          <w:p w14:paraId="1E9AF2F0">
            <w:pPr>
              <w:spacing w:after="0" w:line="360" w:lineRule="auto"/>
              <w:rPr>
                <w:rFonts w:ascii="Times New Roman" w:hAnsi="Times New Roman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lang w:val="en-US"/>
                <w14:ligatures w14:val="none"/>
              </w:rPr>
              <w:t xml:space="preserve">Login success </w:t>
            </w:r>
          </w:p>
        </w:tc>
        <w:tc>
          <w:tcPr>
            <w:tcW w:w="0" w:type="auto"/>
            <w:vAlign w:val="center"/>
          </w:tcPr>
          <w:p w14:paraId="07BDD58C">
            <w:pPr>
              <w:spacing w:after="0" w:line="360" w:lineRule="auto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lang w:val="en-US"/>
                <w14:ligatures w14:val="none"/>
              </w:rPr>
              <w:t>Login fail</w:t>
            </w:r>
          </w:p>
        </w:tc>
        <w:tc>
          <w:tcPr>
            <w:tcW w:w="0" w:type="auto"/>
            <w:vAlign w:val="center"/>
          </w:tcPr>
          <w:p w14:paraId="0FF27906">
            <w:pPr>
              <w:spacing w:after="0" w:line="360" w:lineRule="auto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lang w:val="en-US"/>
                <w14:ligatures w14:val="none"/>
              </w:rPr>
              <w:t>Please enter your ID (or Email) and password</w:t>
            </w:r>
          </w:p>
        </w:tc>
      </w:tr>
      <w:tr w14:paraId="65C228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62856FE">
            <w:pPr>
              <w:spacing w:after="0" w:line="360" w:lineRule="auto"/>
              <w:rPr>
                <w:rFonts w:ascii="Times New Roman" w:hAnsi="Times New Roman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14:ligatures w14:val="none"/>
              </w:rPr>
              <w:t>Actual Output</w:t>
            </w:r>
          </w:p>
        </w:tc>
        <w:tc>
          <w:tcPr>
            <w:tcW w:w="0" w:type="auto"/>
            <w:vAlign w:val="center"/>
          </w:tcPr>
          <w:p w14:paraId="0F8401D8">
            <w:pPr>
              <w:spacing w:after="0" w:line="360" w:lineRule="auto"/>
              <w:rPr>
                <w:rFonts w:ascii="Times New Roman" w:hAnsi="Times New Roman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lang w:val="en-US"/>
                <w14:ligatures w14:val="none"/>
              </w:rPr>
              <w:t xml:space="preserve">Login success </w:t>
            </w:r>
          </w:p>
        </w:tc>
        <w:tc>
          <w:tcPr>
            <w:tcW w:w="0" w:type="auto"/>
            <w:vAlign w:val="center"/>
          </w:tcPr>
          <w:p w14:paraId="5924087E">
            <w:pPr>
              <w:spacing w:after="0" w:line="360" w:lineRule="auto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lang w:val="en-US"/>
                <w14:ligatures w14:val="none"/>
              </w:rPr>
              <w:t>Login fail</w:t>
            </w:r>
          </w:p>
        </w:tc>
        <w:tc>
          <w:tcPr>
            <w:tcW w:w="0" w:type="auto"/>
            <w:vAlign w:val="center"/>
          </w:tcPr>
          <w:p w14:paraId="263FA7D5">
            <w:pPr>
              <w:spacing w:after="0" w:line="360" w:lineRule="auto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lang w:val="en-US"/>
                <w14:ligatures w14:val="none"/>
              </w:rPr>
              <w:t>Please enter your ID (or Email) and passeorr</w:t>
            </w:r>
          </w:p>
        </w:tc>
      </w:tr>
      <w:tr w14:paraId="2A0C6C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D6DFF07">
            <w:pPr>
              <w:spacing w:after="0" w:line="360" w:lineRule="auto"/>
              <w:rPr>
                <w:rFonts w:ascii="Times New Roman" w:hAnsi="Times New Roman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14:ligatures w14:val="none"/>
              </w:rPr>
              <w:t>Comparison (Pass/Fail)</w:t>
            </w:r>
          </w:p>
        </w:tc>
        <w:tc>
          <w:tcPr>
            <w:tcW w:w="0" w:type="auto"/>
            <w:vAlign w:val="center"/>
          </w:tcPr>
          <w:p w14:paraId="4FEBE5AC">
            <w:pPr>
              <w:spacing w:after="0" w:line="360" w:lineRule="auto"/>
              <w:rPr>
                <w:rFonts w:ascii="Times New Roman" w:hAnsi="Times New Roman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lang w:val="en-US"/>
                <w14:ligatures w14:val="none"/>
              </w:rPr>
              <w:t>Pass</w:t>
            </w:r>
          </w:p>
        </w:tc>
        <w:tc>
          <w:tcPr>
            <w:tcW w:w="0" w:type="auto"/>
            <w:vAlign w:val="center"/>
          </w:tcPr>
          <w:p w14:paraId="6DF127AE">
            <w:pPr>
              <w:spacing w:after="0" w:line="360" w:lineRule="auto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lang w:val="en-US"/>
                <w14:ligatures w14:val="none"/>
              </w:rPr>
              <w:t>Pass</w:t>
            </w:r>
          </w:p>
        </w:tc>
        <w:tc>
          <w:tcPr>
            <w:tcW w:w="0" w:type="auto"/>
            <w:vAlign w:val="center"/>
          </w:tcPr>
          <w:p w14:paraId="6447E183">
            <w:pPr>
              <w:spacing w:after="0" w:line="360" w:lineRule="auto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lang w:val="en-US"/>
                <w14:ligatures w14:val="none"/>
              </w:rPr>
              <w:t>Pass</w:t>
            </w:r>
          </w:p>
        </w:tc>
      </w:tr>
    </w:tbl>
    <w:p w14:paraId="73DDD31B">
      <w:pPr>
        <w:spacing w:after="0" w:line="36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</w:rPr>
        <w:pict>
          <v:rect id="_x0000_i1028" o:spt="1" style="height:0.05pt;width:468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CB4411">
      <w:pPr>
        <w:spacing w:after="0" w:line="360" w:lineRule="auto"/>
        <w:outlineLvl w:val="1"/>
        <w:rPr>
          <w:rFonts w:ascii="Times New Roman" w:hAnsi="Times New Roman" w:eastAsia="Times New Roman" w:cs="Times New Roman"/>
          <w:b/>
          <w:bCs/>
          <w:color w:val="000000"/>
          <w:kern w:val="0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kern w:val="0"/>
          <w14:ligatures w14:val="none"/>
        </w:rPr>
        <w:t>Task 3: Create Detailed Functional Test Cases (30 points)</w:t>
      </w:r>
    </w:p>
    <w:p w14:paraId="6AB07683">
      <w:pPr>
        <w:spacing w:after="0" w:line="360" w:lineRule="auto"/>
        <w:rPr>
          <w:rFonts w:ascii="Times New Roman" w:hAnsi="Times New Roman" w:eastAsia="Times New Roman" w:cs="Times New Roman"/>
          <w:color w:val="000000"/>
          <w:kern w:val="0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14:ligatures w14:val="none"/>
        </w:rPr>
        <w:t>Create </w:t>
      </w:r>
      <w:r>
        <w:rPr>
          <w:rFonts w:ascii="Times New Roman" w:hAnsi="Times New Roman" w:eastAsia="Times New Roman" w:cs="Times New Roman"/>
          <w:b/>
          <w:bCs/>
          <w:color w:val="000000"/>
          <w:kern w:val="0"/>
          <w14:ligatures w14:val="none"/>
        </w:rPr>
        <w:t>at least 5 functional test cases</w:t>
      </w:r>
      <w:r>
        <w:rPr>
          <w:rFonts w:ascii="Times New Roman" w:hAnsi="Times New Roman" w:eastAsia="Times New Roman" w:cs="Times New Roman"/>
          <w:color w:val="000000"/>
          <w:kern w:val="0"/>
          <w14:ligatures w14:val="none"/>
        </w:rPr>
        <w:t> using the following format: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95"/>
        <w:gridCol w:w="1454"/>
        <w:gridCol w:w="1107"/>
        <w:gridCol w:w="1054"/>
        <w:gridCol w:w="1720"/>
        <w:gridCol w:w="1454"/>
        <w:gridCol w:w="716"/>
      </w:tblGrid>
      <w:tr w14:paraId="3F8EFE2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3E8D89AB"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14:ligatures w14:val="none"/>
              </w:rPr>
              <w:t>Test Case ID</w:t>
            </w:r>
          </w:p>
        </w:tc>
        <w:tc>
          <w:tcPr>
            <w:tcW w:w="0" w:type="auto"/>
            <w:vAlign w:val="center"/>
          </w:tcPr>
          <w:p w14:paraId="4747F31A"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14:ligatures w14:val="none"/>
              </w:rPr>
              <w:t>Test Scenario</w:t>
            </w:r>
          </w:p>
        </w:tc>
        <w:tc>
          <w:tcPr>
            <w:tcW w:w="0" w:type="auto"/>
            <w:vAlign w:val="center"/>
          </w:tcPr>
          <w:p w14:paraId="7EE3C808"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14:ligatures w14:val="none"/>
              </w:rPr>
              <w:t>Test Steps</w:t>
            </w:r>
          </w:p>
        </w:tc>
        <w:tc>
          <w:tcPr>
            <w:tcW w:w="0" w:type="auto"/>
            <w:vAlign w:val="center"/>
          </w:tcPr>
          <w:p w14:paraId="63305FC0"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14:ligatures w14:val="none"/>
              </w:rPr>
              <w:t>Test Data</w:t>
            </w:r>
          </w:p>
        </w:tc>
        <w:tc>
          <w:tcPr>
            <w:tcW w:w="0" w:type="auto"/>
            <w:vAlign w:val="center"/>
          </w:tcPr>
          <w:p w14:paraId="4A35DFCD"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14:ligatures w14:val="none"/>
              </w:rPr>
              <w:t>Expected Result</w:t>
            </w:r>
          </w:p>
        </w:tc>
        <w:tc>
          <w:tcPr>
            <w:tcW w:w="0" w:type="auto"/>
            <w:vAlign w:val="center"/>
          </w:tcPr>
          <w:p w14:paraId="59A665F4"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14:ligatures w14:val="none"/>
              </w:rPr>
              <w:t>Actual Result</w:t>
            </w:r>
          </w:p>
        </w:tc>
        <w:tc>
          <w:tcPr>
            <w:tcW w:w="0" w:type="auto"/>
            <w:vAlign w:val="center"/>
          </w:tcPr>
          <w:p w14:paraId="37C05761"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14:ligatures w14:val="none"/>
              </w:rPr>
              <w:t>Status</w:t>
            </w:r>
          </w:p>
        </w:tc>
      </w:tr>
    </w:tbl>
    <w:p w14:paraId="686E5CE4">
      <w:pPr>
        <w:spacing w:after="0" w:line="360" w:lineRule="auto"/>
        <w:rPr>
          <w:rFonts w:ascii="Times New Roman" w:hAnsi="Times New Roman" w:eastAsia="Times New Roman" w:cs="Times New Roman"/>
          <w:color w:val="000000"/>
          <w:kern w:val="0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14:ligatures w14:val="none"/>
        </w:rPr>
        <w:t>Your test cases should cover:</w:t>
      </w:r>
      <w:r>
        <w:rPr>
          <w:rFonts w:ascii="Times New Roman" w:hAnsi="Times New Roman" w:eastAsia="Times New Roman" w:cs="Times New Roman"/>
          <w:color w:val="000000"/>
          <w:kern w:val="0"/>
          <w14:ligatures w14:val="none"/>
        </w:rPr>
        <w:br w:type="textWrapping"/>
      </w:r>
      <w:r>
        <w:rPr>
          <w:rFonts w:ascii="Apple Color Emoji" w:hAnsi="Apple Color Emoji" w:eastAsia="Times New Roman" w:cs="Apple Color Emoji"/>
          <w:color w:val="000000"/>
          <w:kern w:val="0"/>
          <w14:ligatures w14:val="none"/>
        </w:rPr>
        <w:t>✔</w:t>
      </w:r>
      <w:r>
        <w:rPr>
          <w:rFonts w:ascii="Times New Roman" w:hAnsi="Times New Roman" w:eastAsia="Times New Roman" w:cs="Times New Roman"/>
          <w:color w:val="000000"/>
          <w:kern w:val="0"/>
          <w14:ligatures w14:val="none"/>
        </w:rPr>
        <w:t xml:space="preserve"> Valid login</w:t>
      </w:r>
      <w:r>
        <w:rPr>
          <w:rFonts w:ascii="Times New Roman" w:hAnsi="Times New Roman" w:eastAsia="Times New Roman" w:cs="Times New Roman"/>
          <w:color w:val="000000"/>
          <w:kern w:val="0"/>
          <w14:ligatures w14:val="none"/>
        </w:rPr>
        <w:br w:type="textWrapping"/>
      </w:r>
      <w:r>
        <w:rPr>
          <w:rFonts w:ascii="Apple Color Emoji" w:hAnsi="Apple Color Emoji" w:eastAsia="Times New Roman" w:cs="Apple Color Emoji"/>
          <w:color w:val="000000"/>
          <w:kern w:val="0"/>
          <w14:ligatures w14:val="none"/>
        </w:rPr>
        <w:t>✔</w:t>
      </w:r>
      <w:r>
        <w:rPr>
          <w:rFonts w:ascii="Times New Roman" w:hAnsi="Times New Roman" w:eastAsia="Times New Roman" w:cs="Times New Roman"/>
          <w:color w:val="000000"/>
          <w:kern w:val="0"/>
          <w14:ligatures w14:val="none"/>
        </w:rPr>
        <w:t xml:space="preserve"> Invalid login</w:t>
      </w:r>
      <w:r>
        <w:rPr>
          <w:rFonts w:ascii="Times New Roman" w:hAnsi="Times New Roman" w:eastAsia="Times New Roman" w:cs="Times New Roman"/>
          <w:color w:val="000000"/>
          <w:kern w:val="0"/>
          <w14:ligatures w14:val="none"/>
        </w:rPr>
        <w:br w:type="textWrapping"/>
      </w:r>
      <w:r>
        <w:rPr>
          <w:rFonts w:ascii="Apple Color Emoji" w:hAnsi="Apple Color Emoji" w:eastAsia="Times New Roman" w:cs="Apple Color Emoji"/>
          <w:color w:val="000000"/>
          <w:kern w:val="0"/>
          <w14:ligatures w14:val="none"/>
        </w:rPr>
        <w:t>✔</w:t>
      </w:r>
      <w:r>
        <w:rPr>
          <w:rFonts w:ascii="Times New Roman" w:hAnsi="Times New Roman" w:eastAsia="Times New Roman" w:cs="Times New Roman"/>
          <w:color w:val="000000"/>
          <w:kern w:val="0"/>
          <w14:ligatures w14:val="none"/>
        </w:rPr>
        <w:t xml:space="preserve"> Empty fields</w:t>
      </w:r>
      <w:r>
        <w:rPr>
          <w:rFonts w:ascii="Times New Roman" w:hAnsi="Times New Roman" w:eastAsia="Times New Roman" w:cs="Times New Roman"/>
          <w:color w:val="000000"/>
          <w:kern w:val="0"/>
          <w14:ligatures w14:val="none"/>
        </w:rPr>
        <w:br w:type="textWrapping"/>
      </w:r>
      <w:r>
        <w:rPr>
          <w:rFonts w:ascii="Apple Color Emoji" w:hAnsi="Apple Color Emoji" w:eastAsia="Times New Roman" w:cs="Apple Color Emoji"/>
          <w:color w:val="000000"/>
          <w:kern w:val="0"/>
          <w14:ligatures w14:val="none"/>
        </w:rPr>
        <w:t>✔</w:t>
      </w:r>
      <w:r>
        <w:rPr>
          <w:rFonts w:ascii="Times New Roman" w:hAnsi="Times New Roman" w:eastAsia="Times New Roman" w:cs="Times New Roman"/>
          <w:color w:val="000000"/>
          <w:kern w:val="0"/>
          <w14:ligatures w14:val="none"/>
        </w:rPr>
        <w:t xml:space="preserve"> Short password</w:t>
      </w:r>
      <w:r>
        <w:rPr>
          <w:rFonts w:ascii="Times New Roman" w:hAnsi="Times New Roman" w:eastAsia="Times New Roman" w:cs="Times New Roman"/>
          <w:color w:val="000000"/>
          <w:kern w:val="0"/>
          <w14:ligatures w14:val="none"/>
        </w:rPr>
        <w:br w:type="textWrapping"/>
      </w:r>
      <w:r>
        <w:rPr>
          <w:rFonts w:ascii="Apple Color Emoji" w:hAnsi="Apple Color Emoji" w:eastAsia="Times New Roman" w:cs="Apple Color Emoji"/>
          <w:color w:val="000000"/>
          <w:kern w:val="0"/>
          <w14:ligatures w14:val="none"/>
        </w:rPr>
        <w:t>✔</w:t>
      </w:r>
      <w:r>
        <w:rPr>
          <w:rFonts w:ascii="Times New Roman" w:hAnsi="Times New Roman" w:eastAsia="Times New Roman" w:cs="Times New Roman"/>
          <w:color w:val="000000"/>
          <w:kern w:val="0"/>
          <w14:ligatures w14:val="none"/>
        </w:rPr>
        <w:t xml:space="preserve"> Account lock after 3 attempts</w:t>
      </w:r>
    </w:p>
    <w:p w14:paraId="102F9343">
      <w:pPr>
        <w:spacing w:after="0" w:line="360" w:lineRule="auto"/>
        <w:rPr>
          <w:rFonts w:ascii="Times New Roman" w:hAnsi="Times New Roman" w:eastAsia="Times New Roman" w:cs="Times New Roman"/>
          <w:color w:val="000000"/>
          <w:kern w:val="0"/>
          <w14:ligatures w14:val="none"/>
        </w:rPr>
      </w:pPr>
    </w:p>
    <w:p w14:paraId="55E760F7">
      <w:pPr>
        <w:spacing w:after="0" w:line="360" w:lineRule="auto"/>
        <w:rPr>
          <w:rFonts w:ascii="Times New Roman" w:hAnsi="Times New Roman" w:eastAsia="Times New Roman" w:cs="Times New Roman"/>
          <w:color w:val="000000"/>
          <w:kern w:val="0"/>
          <w14:ligatures w14:val="none"/>
        </w:rPr>
      </w:pPr>
    </w:p>
    <w:p w14:paraId="181019C1">
      <w:pPr>
        <w:spacing w:after="0" w:line="360" w:lineRule="auto"/>
        <w:rPr>
          <w:rFonts w:ascii="Times New Roman" w:hAnsi="Times New Roman" w:eastAsia="Times New Roman" w:cs="Times New Roman"/>
          <w:color w:val="000000"/>
          <w:kern w:val="0"/>
          <w14:ligatures w14:val="none"/>
        </w:rPr>
      </w:pPr>
    </w:p>
    <w:p w14:paraId="46140D4B">
      <w:pPr>
        <w:spacing w:after="0" w:line="360" w:lineRule="auto"/>
        <w:rPr>
          <w:rFonts w:ascii="Times New Roman" w:hAnsi="Times New Roman" w:eastAsia="Times New Roman" w:cs="Times New Roman"/>
          <w:color w:val="000000"/>
          <w:kern w:val="0"/>
          <w14:ligatures w14:val="none"/>
        </w:rPr>
      </w:pPr>
    </w:p>
    <w:p w14:paraId="07662D5F">
      <w:pPr>
        <w:spacing w:after="0" w:line="360" w:lineRule="auto"/>
        <w:rPr>
          <w:rFonts w:ascii="Times New Roman" w:hAnsi="Times New Roman" w:eastAsia="Times New Roman" w:cs="Times New Roman"/>
          <w:color w:val="000000"/>
          <w:kern w:val="0"/>
          <w14:ligatures w14:val="none"/>
        </w:rPr>
      </w:pPr>
    </w:p>
    <w:p w14:paraId="329B1867">
      <w:pPr>
        <w:spacing w:after="0" w:line="360" w:lineRule="auto"/>
        <w:rPr>
          <w:rFonts w:ascii="Times New Roman" w:hAnsi="Times New Roman" w:eastAsia="Times New Roman" w:cs="Times New Roman"/>
          <w:color w:val="000000"/>
          <w:kern w:val="0"/>
          <w14:ligatures w14:val="none"/>
        </w:rPr>
      </w:pPr>
    </w:p>
    <w:p w14:paraId="07519953">
      <w:pPr>
        <w:spacing w:after="0" w:line="360" w:lineRule="auto"/>
        <w:rPr>
          <w:rFonts w:ascii="Times New Roman" w:hAnsi="Times New Roman" w:eastAsia="Times New Roman" w:cs="Times New Roman"/>
          <w:color w:val="000000"/>
          <w:kern w:val="0"/>
          <w14:ligatures w14:val="none"/>
        </w:rPr>
      </w:pPr>
    </w:p>
    <w:p w14:paraId="5B28D321">
      <w:pPr>
        <w:spacing w:after="0" w:line="360" w:lineRule="auto"/>
        <w:rPr>
          <w:rFonts w:ascii="Times New Roman" w:hAnsi="Times New Roman" w:eastAsia="Times New Roman" w:cs="Times New Roman"/>
          <w:color w:val="000000"/>
          <w:kern w:val="0"/>
          <w14:ligatures w14:val="none"/>
        </w:rPr>
      </w:pPr>
    </w:p>
    <w:p w14:paraId="31441986">
      <w:pPr>
        <w:spacing w:after="0" w:line="360" w:lineRule="auto"/>
        <w:rPr>
          <w:rFonts w:ascii="Times New Roman" w:hAnsi="Times New Roman" w:eastAsia="Times New Roman" w:cs="Times New Roman"/>
          <w:color w:val="000000"/>
          <w:kern w:val="0"/>
          <w14:ligatures w14:val="none"/>
        </w:rPr>
      </w:pPr>
    </w:p>
    <w:p w14:paraId="28C82515">
      <w:pPr>
        <w:spacing w:after="0" w:line="360" w:lineRule="auto"/>
        <w:rPr>
          <w:rFonts w:ascii="Times New Roman" w:hAnsi="Times New Roman" w:eastAsia="Times New Roman" w:cs="Times New Roman"/>
          <w:color w:val="000000"/>
          <w:kern w:val="0"/>
          <w14:ligatures w14:val="none"/>
        </w:rPr>
      </w:pPr>
    </w:p>
    <w:p w14:paraId="3066E7D9">
      <w:pPr>
        <w:spacing w:after="0" w:line="360" w:lineRule="auto"/>
        <w:rPr>
          <w:rFonts w:ascii="Times New Roman" w:hAnsi="Times New Roman" w:eastAsia="Times New Roman" w:cs="Times New Roman"/>
          <w:color w:val="000000"/>
          <w:kern w:val="0"/>
          <w14:ligatures w14:val="none"/>
        </w:rPr>
      </w:pPr>
    </w:p>
    <w:p w14:paraId="334A09F9">
      <w:pPr>
        <w:spacing w:after="0" w:line="360" w:lineRule="auto"/>
        <w:rPr>
          <w:rFonts w:ascii="Times New Roman" w:hAnsi="Times New Roman" w:eastAsia="Times New Roman" w:cs="Times New Roman"/>
          <w:color w:val="000000"/>
          <w:kern w:val="0"/>
          <w14:ligatures w14:val="none"/>
        </w:rPr>
      </w:pPr>
    </w:p>
    <w:p w14:paraId="57A3DC29">
      <w:pPr>
        <w:spacing w:after="0" w:line="360" w:lineRule="auto"/>
        <w:rPr>
          <w:rFonts w:ascii="Times New Roman" w:hAnsi="Times New Roman" w:eastAsia="Times New Roman" w:cs="Times New Roman"/>
          <w:color w:val="000000"/>
          <w:kern w:val="0"/>
          <w14:ligatures w14:val="none"/>
        </w:rPr>
      </w:pPr>
    </w:p>
    <w:p w14:paraId="392D0FB2">
      <w:pPr>
        <w:spacing w:after="0" w:line="360" w:lineRule="auto"/>
        <w:rPr>
          <w:rFonts w:ascii="Times New Roman" w:hAnsi="Times New Roman" w:eastAsia="Times New Roman" w:cs="Times New Roman"/>
          <w:color w:val="000000"/>
          <w:kern w:val="0"/>
          <w14:ligatures w14:val="none"/>
        </w:rPr>
      </w:pPr>
    </w:p>
    <w:p w14:paraId="68123C12">
      <w:pPr>
        <w:spacing w:after="0" w:line="360" w:lineRule="auto"/>
        <w:rPr>
          <w:rFonts w:ascii="Times New Roman" w:hAnsi="Times New Roman" w:eastAsia="Times New Roman" w:cs="Times New Roman"/>
          <w:color w:val="000000"/>
          <w:kern w:val="0"/>
          <w14:ligatures w14:val="none"/>
        </w:rPr>
      </w:pPr>
    </w:p>
    <w:p w14:paraId="7A96198B">
      <w:pPr>
        <w:spacing w:after="0" w:line="360" w:lineRule="auto"/>
        <w:rPr>
          <w:rFonts w:ascii="Times New Roman" w:hAnsi="Times New Roman" w:eastAsia="Times New Roman" w:cs="Times New Roman"/>
          <w:color w:val="000000"/>
          <w:kern w:val="0"/>
          <w14:ligatures w14:val="none"/>
        </w:rPr>
      </w:pPr>
    </w:p>
    <w:p w14:paraId="055BCFF0">
      <w:pPr>
        <w:spacing w:after="0" w:line="360" w:lineRule="auto"/>
        <w:rPr>
          <w:rFonts w:ascii="Times New Roman" w:hAnsi="Times New Roman" w:eastAsia="Times New Roman" w:cs="Times New Roman"/>
          <w:color w:val="000000"/>
          <w:kern w:val="0"/>
          <w14:ligatures w14:val="none"/>
        </w:rPr>
      </w:pPr>
    </w:p>
    <w:p w14:paraId="52EE4898">
      <w:pPr>
        <w:spacing w:after="0" w:line="360" w:lineRule="auto"/>
        <w:rPr>
          <w:rFonts w:ascii="Times New Roman" w:hAnsi="Times New Roman" w:eastAsia="Times New Roman" w:cs="Times New Roman"/>
          <w:color w:val="000000"/>
          <w:kern w:val="0"/>
          <w14:ligatures w14:val="none"/>
        </w:rPr>
      </w:pPr>
    </w:p>
    <w:p w14:paraId="05123901">
      <w:pPr>
        <w:spacing w:after="0" w:line="360" w:lineRule="auto"/>
        <w:rPr>
          <w:rFonts w:ascii="Times New Roman" w:hAnsi="Times New Roman" w:eastAsia="Times New Roman" w:cs="Times New Roman"/>
          <w:color w:val="000000"/>
          <w:kern w:val="0"/>
          <w14:ligatures w14:val="none"/>
        </w:rPr>
      </w:pPr>
    </w:p>
    <w:p w14:paraId="36BC7572">
      <w:pPr>
        <w:spacing w:after="0" w:line="360" w:lineRule="auto"/>
        <w:rPr>
          <w:rFonts w:ascii="Times New Roman" w:hAnsi="Times New Roman" w:eastAsia="Times New Roman" w:cs="Times New Roman"/>
          <w:color w:val="000000"/>
          <w:kern w:val="0"/>
          <w14:ligatures w14:val="none"/>
        </w:rPr>
      </w:pPr>
    </w:p>
    <w:p w14:paraId="1FBAC81F">
      <w:pPr>
        <w:spacing w:after="0" w:line="360" w:lineRule="auto"/>
        <w:rPr>
          <w:rFonts w:ascii="Times New Roman" w:hAnsi="Times New Roman" w:eastAsia="Times New Roman" w:cs="Times New Roman"/>
          <w:color w:val="000000"/>
          <w:kern w:val="0"/>
          <w14:ligatures w14:val="none"/>
        </w:rPr>
      </w:pPr>
    </w:p>
    <w:p w14:paraId="5B2CE114">
      <w:pPr>
        <w:spacing w:after="0" w:line="360" w:lineRule="auto"/>
        <w:rPr>
          <w:rFonts w:ascii="Times New Roman" w:hAnsi="Times New Roman" w:eastAsia="Times New Roman" w:cs="Times New Roman"/>
          <w:color w:val="000000"/>
          <w:kern w:val="0"/>
          <w14:ligatures w14:val="none"/>
        </w:rPr>
      </w:pPr>
    </w:p>
    <w:tbl>
      <w:tblPr>
        <w:tblStyle w:val="16"/>
        <w:tblpPr w:tblpXSpec="left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4"/>
        <w:gridCol w:w="1432"/>
        <w:gridCol w:w="1461"/>
        <w:gridCol w:w="1497"/>
        <w:gridCol w:w="1514"/>
        <w:gridCol w:w="1392"/>
        <w:gridCol w:w="1313"/>
      </w:tblGrid>
      <w:tr w14:paraId="659216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" w:hRule="atLeast"/>
        </w:trPr>
        <w:tc>
          <w:tcPr>
            <w:tcW w:w="7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C7D3743">
            <w:pPr>
              <w:spacing w:after="0" w:line="360" w:lineRule="auto"/>
              <w:rPr>
                <w:rFonts w:ascii="Times New Roman" w:hAnsi="Times New Roman" w:eastAsia="Times New Roman" w:cs="Times New Roman"/>
                <w:color w:val="000000"/>
                <w:kern w:val="0"/>
                <w:shd w:val="clear" w:color="auto" w:fill="auto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shd w:val="clear" w:color="auto" w:fill="auto"/>
                <w:lang w:val="en-US"/>
                <w14:ligatures w14:val="none"/>
              </w:rPr>
              <w:t>Test Case ID</w:t>
            </w:r>
          </w:p>
        </w:tc>
        <w:tc>
          <w:tcPr>
            <w:tcW w:w="14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4673CC2">
            <w:pPr>
              <w:spacing w:after="0" w:line="360" w:lineRule="auto"/>
              <w:rPr>
                <w:rFonts w:ascii="Times New Roman" w:hAnsi="Times New Roman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lang w:val="en-US"/>
                <w14:ligatures w14:val="none"/>
              </w:rPr>
              <w:t xml:space="preserve">Test Scenario </w:t>
            </w:r>
          </w:p>
        </w:tc>
        <w:tc>
          <w:tcPr>
            <w:tcW w:w="14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B34F8EE">
            <w:pPr>
              <w:spacing w:after="0" w:line="360" w:lineRule="auto"/>
              <w:rPr>
                <w:rFonts w:ascii="Times New Roman" w:hAnsi="Times New Roman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lang w:val="en-US"/>
                <w14:ligatures w14:val="none"/>
              </w:rPr>
              <w:t>Test Steps</w:t>
            </w:r>
          </w:p>
        </w:tc>
        <w:tc>
          <w:tcPr>
            <w:tcW w:w="14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12F4112">
            <w:pPr>
              <w:spacing w:after="0" w:line="360" w:lineRule="auto"/>
              <w:rPr>
                <w:rFonts w:ascii="Times New Roman" w:hAnsi="Times New Roman" w:eastAsia="Times New Roman" w:cs="Times New Roman"/>
                <w:color w:val="000000"/>
                <w:kern w:val="0"/>
                <w:lang w:val="en-US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lang w:val="en-US"/>
                <w14:ligatures w14:val="none"/>
              </w:rPr>
              <w:t xml:space="preserve">Test </w:t>
            </w:r>
          </w:p>
          <w:p w14:paraId="70DACA1D">
            <w:pPr>
              <w:spacing w:after="0" w:line="360" w:lineRule="auto"/>
              <w:rPr>
                <w:rFonts w:ascii="Times New Roman" w:hAnsi="Times New Roman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lang w:val="en-US"/>
                <w14:ligatures w14:val="none"/>
              </w:rPr>
              <w:t>Data</w:t>
            </w:r>
          </w:p>
        </w:tc>
        <w:tc>
          <w:tcPr>
            <w:tcW w:w="15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64CD3B4">
            <w:pPr>
              <w:spacing w:after="0" w:line="360" w:lineRule="auto"/>
              <w:rPr>
                <w:rFonts w:ascii="Times New Roman" w:hAnsi="Times New Roman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lang w:val="en-US"/>
                <w14:ligatures w14:val="none"/>
              </w:rPr>
              <w:t xml:space="preserve">Expected Results </w:t>
            </w:r>
          </w:p>
        </w:tc>
        <w:tc>
          <w:tcPr>
            <w:tcW w:w="13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9E65514">
            <w:pPr>
              <w:spacing w:after="0" w:line="360" w:lineRule="auto"/>
              <w:rPr>
                <w:rFonts w:ascii="Times New Roman" w:hAnsi="Times New Roman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lang w:val="en-US"/>
                <w14:ligatures w14:val="none"/>
              </w:rPr>
              <w:t xml:space="preserve">Actual Results </w:t>
            </w:r>
          </w:p>
        </w:tc>
        <w:tc>
          <w:tcPr>
            <w:tcW w:w="13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636CBAE">
            <w:pPr>
              <w:spacing w:after="0" w:line="360" w:lineRule="auto"/>
              <w:rPr>
                <w:rFonts w:ascii="Times New Roman" w:hAnsi="Times New Roman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lang w:val="en-US"/>
                <w14:ligatures w14:val="none"/>
              </w:rPr>
              <w:t xml:space="preserve">    Status </w:t>
            </w:r>
          </w:p>
        </w:tc>
      </w:tr>
      <w:tr w14:paraId="5A9D23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04" w:hRule="atLeast"/>
        </w:trPr>
        <w:tc>
          <w:tcPr>
            <w:tcW w:w="7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B7AB90D">
            <w:pPr>
              <w:spacing w:after="0" w:line="36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:lang w:val="en-US"/>
                <w14:ligatures w14:val="none"/>
              </w:rPr>
              <w:t>TC-001</w:t>
            </w:r>
          </w:p>
        </w:tc>
        <w:tc>
          <w:tcPr>
            <w:tcW w:w="14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BCA0BA4">
            <w:pPr>
              <w:spacing w:after="0" w:line="360" w:lineRule="auto"/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kern w:val="0"/>
                <w14:ligatures w14:val="none"/>
              </w:rPr>
            </w:pPr>
          </w:p>
          <w:p w14:paraId="586F68E5">
            <w:pPr>
              <w:spacing w:after="0" w:line="360" w:lineRule="auto"/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kern w:val="0"/>
                <w14:ligatures w14:val="none"/>
              </w:rPr>
            </w:pPr>
          </w:p>
          <w:p w14:paraId="2E1DDA42">
            <w:pPr>
              <w:spacing w:after="0" w:line="360" w:lineRule="auto"/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kern w:val="0"/>
                <w14:ligatures w14:val="none"/>
              </w:rPr>
            </w:pPr>
          </w:p>
          <w:p w14:paraId="50AE0C17">
            <w:pPr>
              <w:spacing w:after="0" w:line="360" w:lineRule="auto"/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color w:val="000000"/>
                <w:kern w:val="0"/>
                <w:lang w:val="en-US"/>
                <w14:ligatures w14:val="none"/>
              </w:rPr>
              <w:t>Valid login</w:t>
            </w:r>
          </w:p>
        </w:tc>
        <w:tc>
          <w:tcPr>
            <w:tcW w:w="14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473FA20">
            <w:pPr>
              <w:spacing w:after="0" w:line="360" w:lineRule="auto"/>
              <w:rPr>
                <w:rFonts w:ascii="Times New Roman" w:hAnsi="Times New Roman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lang w:val="en-US"/>
                <w14:ligatures w14:val="none"/>
              </w:rPr>
              <w:t>1. Enter valid</w:t>
            </w:r>
          </w:p>
          <w:p w14:paraId="2F49529B">
            <w:pPr>
              <w:spacing w:after="0" w:line="360" w:lineRule="auto"/>
              <w:rPr>
                <w:rFonts w:ascii="Times New Roman" w:hAnsi="Times New Roman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lang w:val="en-US"/>
                <w14:ligatures w14:val="none"/>
              </w:rPr>
              <w:t>username and</w:t>
            </w:r>
          </w:p>
          <w:p w14:paraId="57BA1CA7">
            <w:pPr>
              <w:spacing w:after="0" w:line="360" w:lineRule="auto"/>
              <w:rPr>
                <w:rFonts w:ascii="Times New Roman" w:hAnsi="Times New Roman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lang w:val="en-US"/>
                <w14:ligatures w14:val="none"/>
              </w:rPr>
              <w:t>password.</w:t>
            </w:r>
          </w:p>
          <w:p w14:paraId="5495431A">
            <w:pPr>
              <w:spacing w:after="0" w:line="360" w:lineRule="auto"/>
              <w:rPr>
                <w:rFonts w:ascii="Times New Roman" w:hAnsi="Times New Roman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lang w:val="en-US"/>
                <w14:ligatures w14:val="none"/>
              </w:rPr>
              <w:t>2. Click</w:t>
            </w:r>
          </w:p>
          <w:p w14:paraId="11B3C508">
            <w:pPr>
              <w:spacing w:after="0" w:line="360" w:lineRule="auto"/>
              <w:rPr>
                <w:rFonts w:ascii="Times New Roman" w:hAnsi="Times New Roman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lang w:val="en-US"/>
                <w14:ligatures w14:val="none"/>
              </w:rPr>
              <w:t>Login.</w:t>
            </w:r>
          </w:p>
        </w:tc>
        <w:tc>
          <w:tcPr>
            <w:tcW w:w="14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DA6DA48">
            <w:pPr>
              <w:spacing w:after="0" w:line="360" w:lineRule="auto"/>
              <w:rPr>
                <w:rFonts w:ascii="Times New Roman" w:hAnsi="Times New Roman" w:eastAsia="Times New Roman" w:cs="Times New Roman"/>
                <w:color w:val="000000"/>
                <w:kern w:val="0"/>
                <w:lang w:val="en-US"/>
                <w14:ligatures w14:val="none"/>
              </w:rPr>
            </w:pPr>
          </w:p>
          <w:p w14:paraId="04A4D9B8">
            <w:pPr>
              <w:spacing w:after="0" w:line="360" w:lineRule="auto"/>
              <w:rPr>
                <w:rFonts w:ascii="Times New Roman" w:hAnsi="Times New Roman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lang w:val="en-US"/>
                <w14:ligatures w14:val="none"/>
              </w:rPr>
              <w:t>Username:</w:t>
            </w:r>
          </w:p>
          <w:p w14:paraId="73C23CC2">
            <w:pPr>
              <w:spacing w:after="0" w:line="360" w:lineRule="auto"/>
              <w:rPr>
                <w:rFonts w:ascii="Times New Roman" w:hAnsi="Times New Roman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lang w:val="en-US"/>
                <w14:ligatures w14:val="none"/>
              </w:rPr>
              <w:t>45324562</w:t>
            </w:r>
          </w:p>
          <w:p w14:paraId="2B279ACD">
            <w:pPr>
              <w:spacing w:after="0" w:line="360" w:lineRule="auto"/>
              <w:rPr>
                <w:rFonts w:ascii="Times New Roman" w:hAnsi="Times New Roman" w:eastAsia="Times New Roman" w:cs="Times New Roman"/>
                <w:color w:val="000000"/>
                <w:kern w:val="0"/>
                <w:lang w:val="en-US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lang w:val="en-US"/>
                <w14:ligatures w14:val="none"/>
              </w:rPr>
              <w:t>Password:</w:t>
            </w:r>
          </w:p>
          <w:p w14:paraId="6065EA87">
            <w:pPr>
              <w:spacing w:after="0" w:line="360" w:lineRule="auto"/>
              <w:rPr>
                <w:rFonts w:ascii="Times New Roman" w:hAnsi="Times New Roman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lang w:val="en-US"/>
                <w14:ligatures w14:val="none"/>
              </w:rPr>
              <w:t>123456</w:t>
            </w:r>
          </w:p>
        </w:tc>
        <w:tc>
          <w:tcPr>
            <w:tcW w:w="15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3BA7549">
            <w:pPr>
              <w:spacing w:after="0" w:line="360" w:lineRule="auto"/>
              <w:rPr>
                <w:rFonts w:ascii="Times New Roman" w:hAnsi="Times New Roman" w:eastAsia="Times New Roman" w:cs="Times New Roman"/>
                <w:color w:val="000000"/>
                <w:kern w:val="0"/>
                <w:lang w:val="en-US"/>
                <w14:ligatures w14:val="none"/>
              </w:rPr>
            </w:pPr>
          </w:p>
          <w:p w14:paraId="184F2C0D">
            <w:pPr>
              <w:spacing w:after="0" w:line="360" w:lineRule="auto"/>
              <w:rPr>
                <w:rFonts w:ascii="Times New Roman" w:hAnsi="Times New Roman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lang w:val="en-US"/>
                <w14:ligatures w14:val="none"/>
              </w:rPr>
              <w:t>Directly opens</w:t>
            </w:r>
          </w:p>
          <w:p w14:paraId="128A704A">
            <w:pPr>
              <w:spacing w:after="0" w:line="360" w:lineRule="auto"/>
              <w:rPr>
                <w:rFonts w:ascii="Times New Roman" w:hAnsi="Times New Roman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lang w:val="en-US"/>
                <w14:ligatures w14:val="none"/>
              </w:rPr>
              <w:t>dashboard</w:t>
            </w:r>
          </w:p>
        </w:tc>
        <w:tc>
          <w:tcPr>
            <w:tcW w:w="13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97F98B6">
            <w:pPr>
              <w:spacing w:after="0" w:line="360" w:lineRule="auto"/>
              <w:rPr>
                <w:rFonts w:ascii="Times New Roman" w:hAnsi="Times New Roman" w:eastAsia="Times New Roman" w:cs="Times New Roman"/>
                <w:color w:val="000000"/>
                <w:kern w:val="0"/>
                <w:lang w:val="en-US"/>
                <w14:ligatures w14:val="none"/>
              </w:rPr>
            </w:pPr>
          </w:p>
          <w:p w14:paraId="4E610FC6">
            <w:pPr>
              <w:spacing w:after="0" w:line="360" w:lineRule="auto"/>
              <w:rPr>
                <w:rFonts w:ascii="Times New Roman" w:hAnsi="Times New Roman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lang w:val="en-US"/>
                <w14:ligatures w14:val="none"/>
              </w:rPr>
              <w:t>Directly</w:t>
            </w:r>
          </w:p>
          <w:p w14:paraId="2C7F0D4B">
            <w:pPr>
              <w:spacing w:after="0" w:line="360" w:lineRule="auto"/>
              <w:rPr>
                <w:rFonts w:ascii="Times New Roman" w:hAnsi="Times New Roman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lang w:val="en-US"/>
                <w14:ligatures w14:val="none"/>
              </w:rPr>
              <w:t>opens</w:t>
            </w:r>
          </w:p>
          <w:p w14:paraId="10A53439">
            <w:pPr>
              <w:spacing w:after="0" w:line="360" w:lineRule="auto"/>
              <w:rPr>
                <w:rFonts w:ascii="Times New Roman" w:hAnsi="Times New Roman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lang w:val="en-US"/>
                <w14:ligatures w14:val="none"/>
              </w:rPr>
              <w:t>dashboard</w:t>
            </w:r>
          </w:p>
        </w:tc>
        <w:tc>
          <w:tcPr>
            <w:tcW w:w="13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9E35ACC">
            <w:pPr>
              <w:spacing w:after="0" w:line="360" w:lineRule="auto"/>
              <w:rPr>
                <w:rFonts w:ascii="Times New Roman" w:hAnsi="Times New Roman" w:eastAsia="Times New Roman" w:cs="Times New Roman"/>
                <w:color w:val="000000"/>
                <w:kern w:val="0"/>
                <w14:ligatures w14:val="none"/>
              </w:rPr>
            </w:pPr>
          </w:p>
          <w:p w14:paraId="607788AE">
            <w:pPr>
              <w:spacing w:after="0" w:line="360" w:lineRule="auto"/>
              <w:rPr>
                <w:rFonts w:ascii="Times New Roman" w:hAnsi="Times New Roman" w:eastAsia="Times New Roman" w:cs="Times New Roman"/>
                <w:color w:val="000000"/>
                <w:kern w:val="0"/>
                <w14:ligatures w14:val="none"/>
              </w:rPr>
            </w:pPr>
          </w:p>
          <w:p w14:paraId="794294EE">
            <w:pPr>
              <w:spacing w:after="0" w:line="360" w:lineRule="auto"/>
              <w:rPr>
                <w:rFonts w:ascii="Times New Roman" w:hAnsi="Times New Roman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lang w:val="en-US"/>
                <w14:ligatures w14:val="none"/>
              </w:rPr>
              <w:t>Pass</w:t>
            </w:r>
          </w:p>
        </w:tc>
      </w:tr>
      <w:tr w14:paraId="762545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9" w:hRule="atLeast"/>
        </w:trPr>
        <w:tc>
          <w:tcPr>
            <w:tcW w:w="7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9E725BD">
            <w:pPr>
              <w:spacing w:after="0" w:line="36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:lang w:val="en-US"/>
                <w14:ligatures w14:val="none"/>
              </w:rPr>
              <w:t>TC-002</w:t>
            </w:r>
          </w:p>
        </w:tc>
        <w:tc>
          <w:tcPr>
            <w:tcW w:w="14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DAA5ADF">
            <w:pPr>
              <w:spacing w:after="0" w:line="360" w:lineRule="auto"/>
              <w:rPr>
                <w:rFonts w:ascii="Times New Roman" w:hAnsi="Times New Roman" w:eastAsia="Times New Roman" w:cs="Times New Roman"/>
                <w:color w:val="000000"/>
                <w:kern w:val="0"/>
                <w14:ligatures w14:val="none"/>
              </w:rPr>
            </w:pPr>
          </w:p>
          <w:p w14:paraId="1365DCFD">
            <w:pPr>
              <w:spacing w:after="0" w:line="360" w:lineRule="auto"/>
              <w:rPr>
                <w:rFonts w:ascii="Times New Roman" w:hAnsi="Times New Roman" w:eastAsia="Times New Roman" w:cs="Times New Roman"/>
                <w:color w:val="000000"/>
                <w:kern w:val="0"/>
                <w14:ligatures w14:val="none"/>
              </w:rPr>
            </w:pPr>
          </w:p>
          <w:p w14:paraId="0E94932B">
            <w:pPr>
              <w:spacing w:after="0" w:line="360" w:lineRule="auto"/>
              <w:rPr>
                <w:rFonts w:ascii="Times New Roman" w:hAnsi="Times New Roman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lang w:val="en-US"/>
                <w14:ligatures w14:val="none"/>
              </w:rPr>
              <w:t>Invalid login</w:t>
            </w:r>
          </w:p>
          <w:p w14:paraId="3D4262E4">
            <w:pPr>
              <w:spacing w:after="0" w:line="360" w:lineRule="auto"/>
              <w:rPr>
                <w:rFonts w:ascii="Times New Roman" w:hAnsi="Times New Roman" w:eastAsia="Times New Roman" w:cs="Times New Roman"/>
                <w:color w:val="000000"/>
                <w:kern w:val="0"/>
                <w14:ligatures w14:val="none"/>
              </w:rPr>
            </w:pPr>
          </w:p>
          <w:p w14:paraId="7E666BCA">
            <w:pPr>
              <w:spacing w:after="0" w:line="360" w:lineRule="auto"/>
              <w:rPr>
                <w:rFonts w:ascii="Times New Roman" w:hAnsi="Times New Roman" w:eastAsia="Times New Roman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4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109B865">
            <w:pPr>
              <w:spacing w:after="0" w:line="360" w:lineRule="auto"/>
              <w:rPr>
                <w:rFonts w:ascii="Times New Roman" w:hAnsi="Times New Roman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lang w:val="en-US"/>
                <w14:ligatures w14:val="none"/>
              </w:rPr>
              <w:t>1. Enter</w:t>
            </w:r>
          </w:p>
          <w:p w14:paraId="3D98E109">
            <w:pPr>
              <w:spacing w:after="0" w:line="360" w:lineRule="auto"/>
              <w:rPr>
                <w:rFonts w:ascii="Times New Roman" w:hAnsi="Times New Roman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lang w:val="en-US"/>
                <w14:ligatures w14:val="none"/>
              </w:rPr>
              <w:t>invalid</w:t>
            </w:r>
          </w:p>
          <w:p w14:paraId="5C6B4E27">
            <w:pPr>
              <w:spacing w:after="0" w:line="360" w:lineRule="auto"/>
              <w:rPr>
                <w:rFonts w:ascii="Times New Roman" w:hAnsi="Times New Roman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lang w:val="en-US"/>
                <w14:ligatures w14:val="none"/>
              </w:rPr>
              <w:t>username and</w:t>
            </w:r>
          </w:p>
          <w:p w14:paraId="5E35ED13">
            <w:pPr>
              <w:spacing w:after="0" w:line="360" w:lineRule="auto"/>
              <w:rPr>
                <w:rFonts w:ascii="Times New Roman" w:hAnsi="Times New Roman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lang w:val="en-US"/>
                <w14:ligatures w14:val="none"/>
              </w:rPr>
              <w:t>password.</w:t>
            </w:r>
          </w:p>
          <w:p w14:paraId="17301978">
            <w:pPr>
              <w:spacing w:after="0" w:line="360" w:lineRule="auto"/>
              <w:rPr>
                <w:rFonts w:ascii="Times New Roman" w:hAnsi="Times New Roman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lang w:val="en-US"/>
                <w14:ligatures w14:val="none"/>
              </w:rPr>
              <w:t>2. Click</w:t>
            </w:r>
          </w:p>
          <w:p w14:paraId="0E650349">
            <w:pPr>
              <w:spacing w:after="0" w:line="360" w:lineRule="auto"/>
              <w:rPr>
                <w:rFonts w:ascii="Times New Roman" w:hAnsi="Times New Roman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lang w:val="en-US"/>
                <w14:ligatures w14:val="none"/>
              </w:rPr>
              <w:t>Login.</w:t>
            </w:r>
          </w:p>
        </w:tc>
        <w:tc>
          <w:tcPr>
            <w:tcW w:w="14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3A63EE1">
            <w:pPr>
              <w:spacing w:after="0" w:line="360" w:lineRule="auto"/>
              <w:rPr>
                <w:rFonts w:ascii="Times New Roman" w:hAnsi="Times New Roman" w:eastAsia="Times New Roman" w:cs="Times New Roman"/>
                <w:color w:val="000000"/>
                <w:kern w:val="0"/>
                <w:lang w:val="en-US"/>
                <w14:ligatures w14:val="none"/>
              </w:rPr>
            </w:pPr>
          </w:p>
          <w:p w14:paraId="1143696B">
            <w:pPr>
              <w:spacing w:after="0" w:line="360" w:lineRule="auto"/>
              <w:rPr>
                <w:rFonts w:ascii="Times New Roman" w:hAnsi="Times New Roman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lang w:val="en-US"/>
                <w14:ligatures w14:val="none"/>
              </w:rPr>
              <w:t>Username:</w:t>
            </w:r>
          </w:p>
          <w:p w14:paraId="2AEBFC5F">
            <w:pPr>
              <w:spacing w:after="0" w:line="360" w:lineRule="auto"/>
              <w:rPr>
                <w:rFonts w:ascii="Times New Roman" w:hAnsi="Times New Roman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lang w:val="en-US"/>
                <w14:ligatures w14:val="none"/>
              </w:rPr>
              <w:t>42564536</w:t>
            </w:r>
          </w:p>
          <w:p w14:paraId="5DBCADD6">
            <w:pPr>
              <w:spacing w:after="0" w:line="360" w:lineRule="auto"/>
              <w:rPr>
                <w:rFonts w:ascii="Times New Roman" w:hAnsi="Times New Roman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lang w:val="en-US"/>
                <w14:ligatures w14:val="none"/>
              </w:rPr>
              <w:t>Password:</w:t>
            </w:r>
          </w:p>
          <w:p w14:paraId="4390653F">
            <w:pPr>
              <w:spacing w:after="0" w:line="360" w:lineRule="auto"/>
              <w:rPr>
                <w:rFonts w:ascii="Times New Roman" w:hAnsi="Times New Roman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lang w:val="en-US"/>
                <w14:ligatures w14:val="none"/>
              </w:rPr>
              <w:t>wrong</w:t>
            </w:r>
          </w:p>
        </w:tc>
        <w:tc>
          <w:tcPr>
            <w:tcW w:w="15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AEC87EC">
            <w:pPr>
              <w:spacing w:after="0" w:line="360" w:lineRule="auto"/>
              <w:rPr>
                <w:rFonts w:ascii="Times New Roman" w:hAnsi="Times New Roman" w:eastAsia="Times New Roman" w:cs="Times New Roman"/>
                <w:color w:val="000000"/>
                <w:kern w:val="0"/>
                <w14:ligatures w14:val="none"/>
              </w:rPr>
            </w:pPr>
          </w:p>
          <w:p w14:paraId="549E465F">
            <w:pPr>
              <w:spacing w:after="0" w:line="360" w:lineRule="auto"/>
              <w:rPr>
                <w:rFonts w:ascii="Times New Roman" w:hAnsi="Times New Roman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lang w:val="en-US"/>
                <w14:ligatures w14:val="none"/>
              </w:rPr>
              <w:t>Invalid login</w:t>
            </w:r>
          </w:p>
          <w:p w14:paraId="0A5B6344">
            <w:pPr>
              <w:spacing w:after="0" w:line="360" w:lineRule="auto"/>
              <w:rPr>
                <w:rFonts w:ascii="Times New Roman" w:hAnsi="Times New Roman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lang w:val="en-US"/>
                <w14:ligatures w14:val="none"/>
              </w:rPr>
              <w:t>credentials</w:t>
            </w:r>
          </w:p>
        </w:tc>
        <w:tc>
          <w:tcPr>
            <w:tcW w:w="13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A29262E">
            <w:pPr>
              <w:spacing w:after="0" w:line="360" w:lineRule="auto"/>
              <w:rPr>
                <w:rFonts w:ascii="Times New Roman" w:hAnsi="Times New Roman" w:eastAsia="Times New Roman" w:cs="Times New Roman"/>
                <w:color w:val="000000"/>
                <w:kern w:val="0"/>
                <w14:ligatures w14:val="none"/>
              </w:rPr>
            </w:pPr>
          </w:p>
          <w:p w14:paraId="0D72AD76">
            <w:pPr>
              <w:spacing w:after="0" w:line="360" w:lineRule="auto"/>
              <w:rPr>
                <w:rFonts w:ascii="Times New Roman" w:hAnsi="Times New Roman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lang w:val="en-US"/>
                <w14:ligatures w14:val="none"/>
              </w:rPr>
              <w:t>Invalid login</w:t>
            </w:r>
          </w:p>
          <w:p w14:paraId="6A91F817">
            <w:pPr>
              <w:spacing w:after="0" w:line="360" w:lineRule="auto"/>
              <w:rPr>
                <w:rFonts w:ascii="Times New Roman" w:hAnsi="Times New Roman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lang w:val="en-US"/>
                <w14:ligatures w14:val="none"/>
              </w:rPr>
              <w:t>credentials</w:t>
            </w:r>
          </w:p>
        </w:tc>
        <w:tc>
          <w:tcPr>
            <w:tcW w:w="13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8626613">
            <w:pPr>
              <w:spacing w:after="0" w:line="360" w:lineRule="auto"/>
              <w:rPr>
                <w:rFonts w:ascii="Times New Roman" w:hAnsi="Times New Roman" w:eastAsia="Times New Roman" w:cs="Times New Roman"/>
                <w:color w:val="000000"/>
                <w:kern w:val="0"/>
                <w14:ligatures w14:val="none"/>
              </w:rPr>
            </w:pPr>
          </w:p>
          <w:p w14:paraId="065F5665">
            <w:pPr>
              <w:spacing w:after="0" w:line="360" w:lineRule="auto"/>
              <w:rPr>
                <w:rFonts w:ascii="Times New Roman" w:hAnsi="Times New Roman" w:eastAsia="Times New Roman" w:cs="Times New Roman"/>
                <w:color w:val="000000"/>
                <w:kern w:val="0"/>
                <w14:ligatures w14:val="none"/>
              </w:rPr>
            </w:pPr>
          </w:p>
          <w:p w14:paraId="30F63D10">
            <w:pPr>
              <w:spacing w:after="0" w:line="360" w:lineRule="auto"/>
              <w:rPr>
                <w:rFonts w:ascii="Times New Roman" w:hAnsi="Times New Roman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lang w:val="en-US"/>
                <w14:ligatures w14:val="none"/>
              </w:rPr>
              <w:t>Pass</w:t>
            </w:r>
          </w:p>
        </w:tc>
      </w:tr>
      <w:tr w14:paraId="6E3E21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05445CF">
            <w:pPr>
              <w:spacing w:after="0" w:line="36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:lang w:val="en-US"/>
                <w14:ligatures w14:val="none"/>
              </w:rPr>
              <w:t>TC-003</w:t>
            </w:r>
          </w:p>
        </w:tc>
        <w:tc>
          <w:tcPr>
            <w:tcW w:w="14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A167F76">
            <w:pPr>
              <w:spacing w:after="0" w:line="360" w:lineRule="auto"/>
              <w:rPr>
                <w:rFonts w:ascii="Times New Roman" w:hAnsi="Times New Roman" w:eastAsia="Times New Roman" w:cs="Times New Roman"/>
                <w:color w:val="000000"/>
                <w:kern w:val="0"/>
                <w:lang w:val="en-US"/>
                <w14:ligatures w14:val="none"/>
              </w:rPr>
            </w:pPr>
          </w:p>
          <w:p w14:paraId="5CEED6B1">
            <w:pPr>
              <w:spacing w:after="0" w:line="360" w:lineRule="auto"/>
              <w:rPr>
                <w:rFonts w:ascii="Times New Roman" w:hAnsi="Times New Roman" w:eastAsia="Times New Roman" w:cs="Times New Roman"/>
                <w:color w:val="000000"/>
                <w:kern w:val="0"/>
                <w:lang w:val="en-US"/>
                <w14:ligatures w14:val="none"/>
              </w:rPr>
            </w:pPr>
          </w:p>
          <w:p w14:paraId="32738F6B">
            <w:pPr>
              <w:spacing w:after="0" w:line="360" w:lineRule="auto"/>
              <w:rPr>
                <w:rFonts w:ascii="Times New Roman" w:hAnsi="Times New Roman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lang w:val="en-US"/>
                <w14:ligatures w14:val="none"/>
              </w:rPr>
              <w:t>Empty fields</w:t>
            </w:r>
          </w:p>
        </w:tc>
        <w:tc>
          <w:tcPr>
            <w:tcW w:w="14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7A29811">
            <w:pPr>
              <w:spacing w:after="0" w:line="360" w:lineRule="auto"/>
              <w:rPr>
                <w:rFonts w:ascii="Times New Roman" w:hAnsi="Times New Roman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lang w:val="en-US"/>
                <w14:ligatures w14:val="none"/>
              </w:rPr>
              <w:t>1. Leave both</w:t>
            </w:r>
          </w:p>
          <w:p w14:paraId="3B06A1BF">
            <w:pPr>
              <w:spacing w:after="0" w:line="360" w:lineRule="auto"/>
              <w:rPr>
                <w:rFonts w:ascii="Times New Roman" w:hAnsi="Times New Roman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lang w:val="en-US"/>
                <w14:ligatures w14:val="none"/>
              </w:rPr>
              <w:t>fields empty.</w:t>
            </w:r>
          </w:p>
          <w:p w14:paraId="4900FA20">
            <w:pPr>
              <w:spacing w:after="0" w:line="360" w:lineRule="auto"/>
              <w:rPr>
                <w:rFonts w:ascii="Times New Roman" w:hAnsi="Times New Roman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lang w:val="en-US"/>
                <w14:ligatures w14:val="none"/>
              </w:rPr>
              <w:t>2. Click</w:t>
            </w:r>
          </w:p>
          <w:p w14:paraId="71EC3A33">
            <w:pPr>
              <w:spacing w:after="0" w:line="360" w:lineRule="auto"/>
              <w:rPr>
                <w:rFonts w:ascii="Times New Roman" w:hAnsi="Times New Roman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lang w:val="en-US"/>
                <w14:ligatures w14:val="none"/>
              </w:rPr>
              <w:t>Login</w:t>
            </w:r>
          </w:p>
        </w:tc>
        <w:tc>
          <w:tcPr>
            <w:tcW w:w="14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EABE52F">
            <w:pPr>
              <w:spacing w:after="0" w:line="360" w:lineRule="auto"/>
              <w:rPr>
                <w:rFonts w:ascii="Times New Roman" w:hAnsi="Times New Roman" w:eastAsia="Times New Roman" w:cs="Times New Roman"/>
                <w:color w:val="000000"/>
                <w:kern w:val="0"/>
                <w:lang w:val="en-US"/>
                <w14:ligatures w14:val="none"/>
              </w:rPr>
            </w:pPr>
          </w:p>
          <w:p w14:paraId="02C2ADB6">
            <w:pPr>
              <w:spacing w:after="0" w:line="360" w:lineRule="auto"/>
              <w:rPr>
                <w:rFonts w:ascii="Times New Roman" w:hAnsi="Times New Roman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lang w:val="en-US"/>
                <w14:ligatures w14:val="none"/>
              </w:rPr>
              <w:t>Username:</w:t>
            </w:r>
          </w:p>
          <w:p w14:paraId="0A07E0EC">
            <w:pPr>
              <w:spacing w:after="0" w:line="360" w:lineRule="auto"/>
              <w:rPr>
                <w:rFonts w:ascii="Times New Roman" w:hAnsi="Times New Roman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lang w:val="en-US"/>
                <w14:ligatures w14:val="none"/>
              </w:rPr>
              <w:t>empty</w:t>
            </w:r>
          </w:p>
          <w:p w14:paraId="39C47B93">
            <w:pPr>
              <w:spacing w:after="0" w:line="360" w:lineRule="auto"/>
              <w:rPr>
                <w:rFonts w:ascii="Times New Roman" w:hAnsi="Times New Roman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lang w:val="en-US"/>
                <w14:ligatures w14:val="none"/>
              </w:rPr>
              <w:t>Password:</w:t>
            </w:r>
          </w:p>
          <w:p w14:paraId="1D185602">
            <w:pPr>
              <w:spacing w:after="0" w:line="360" w:lineRule="auto"/>
              <w:rPr>
                <w:rFonts w:ascii="Times New Roman" w:hAnsi="Times New Roman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lang w:val="en-US"/>
                <w14:ligatures w14:val="none"/>
              </w:rPr>
              <w:t>empty</w:t>
            </w:r>
          </w:p>
        </w:tc>
        <w:tc>
          <w:tcPr>
            <w:tcW w:w="15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4C6A167">
            <w:pPr>
              <w:spacing w:after="0" w:line="360" w:lineRule="auto"/>
              <w:rPr>
                <w:rFonts w:ascii="Times New Roman" w:hAnsi="Times New Roman" w:eastAsia="Times New Roman" w:cs="Times New Roman"/>
                <w:color w:val="000000"/>
                <w:kern w:val="0"/>
                <w14:ligatures w14:val="none"/>
              </w:rPr>
            </w:pPr>
          </w:p>
          <w:p w14:paraId="5EF8C6E6">
            <w:pPr>
              <w:spacing w:after="0" w:line="360" w:lineRule="auto"/>
              <w:rPr>
                <w:rFonts w:ascii="Times New Roman" w:hAnsi="Times New Roman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lang w:val="en-US"/>
                <w14:ligatures w14:val="none"/>
              </w:rPr>
              <w:t>Please enter</w:t>
            </w:r>
          </w:p>
          <w:p w14:paraId="42DC8DDD">
            <w:pPr>
              <w:spacing w:after="0" w:line="360" w:lineRule="auto"/>
              <w:rPr>
                <w:rFonts w:ascii="Times New Roman" w:hAnsi="Times New Roman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lang w:val="en-US"/>
                <w14:ligatures w14:val="none"/>
              </w:rPr>
              <w:t>your ID</w:t>
            </w:r>
          </w:p>
          <w:p w14:paraId="499EEF27">
            <w:pPr>
              <w:spacing w:after="0" w:line="360" w:lineRule="auto"/>
              <w:rPr>
                <w:rFonts w:ascii="Times New Roman" w:hAnsi="Times New Roman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lang w:val="en-US"/>
                <w14:ligatures w14:val="none"/>
              </w:rPr>
              <w:t>(or Email) and</w:t>
            </w:r>
          </w:p>
          <w:p w14:paraId="486389B6">
            <w:pPr>
              <w:spacing w:after="0" w:line="360" w:lineRule="auto"/>
              <w:rPr>
                <w:rFonts w:ascii="Times New Roman" w:hAnsi="Times New Roman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lang w:val="en-US"/>
                <w14:ligatures w14:val="none"/>
              </w:rPr>
              <w:t>password</w:t>
            </w:r>
          </w:p>
        </w:tc>
        <w:tc>
          <w:tcPr>
            <w:tcW w:w="13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8F1A82B">
            <w:pPr>
              <w:spacing w:after="0" w:line="360" w:lineRule="auto"/>
              <w:rPr>
                <w:rFonts w:ascii="Times New Roman" w:hAnsi="Times New Roman" w:eastAsia="Times New Roman" w:cs="Times New Roman"/>
                <w:color w:val="000000"/>
                <w:kern w:val="0"/>
                <w14:ligatures w14:val="none"/>
              </w:rPr>
            </w:pPr>
          </w:p>
          <w:p w14:paraId="268841D0">
            <w:pPr>
              <w:spacing w:after="0" w:line="360" w:lineRule="auto"/>
              <w:rPr>
                <w:rFonts w:ascii="Times New Roman" w:hAnsi="Times New Roman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lang w:val="en-US"/>
                <w14:ligatures w14:val="none"/>
              </w:rPr>
              <w:t>Please enter</w:t>
            </w:r>
          </w:p>
          <w:p w14:paraId="7CE5CD6B">
            <w:pPr>
              <w:spacing w:after="0" w:line="360" w:lineRule="auto"/>
              <w:rPr>
                <w:rFonts w:ascii="Times New Roman" w:hAnsi="Times New Roman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lang w:val="en-US"/>
                <w14:ligatures w14:val="none"/>
              </w:rPr>
              <w:t>your ID</w:t>
            </w:r>
          </w:p>
          <w:p w14:paraId="51F22F77">
            <w:pPr>
              <w:spacing w:after="0" w:line="360" w:lineRule="auto"/>
              <w:rPr>
                <w:rFonts w:ascii="Times New Roman" w:hAnsi="Times New Roman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lang w:val="en-US"/>
                <w14:ligatures w14:val="none"/>
              </w:rPr>
              <w:t>(or Email)</w:t>
            </w:r>
          </w:p>
          <w:p w14:paraId="2C002A6A">
            <w:pPr>
              <w:spacing w:after="0" w:line="360" w:lineRule="auto"/>
              <w:rPr>
                <w:rFonts w:ascii="Times New Roman" w:hAnsi="Times New Roman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lang w:val="en-US"/>
                <w14:ligatures w14:val="none"/>
              </w:rPr>
              <w:t>and password</w:t>
            </w:r>
          </w:p>
        </w:tc>
        <w:tc>
          <w:tcPr>
            <w:tcW w:w="13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71F5A5B">
            <w:pPr>
              <w:spacing w:after="0" w:line="360" w:lineRule="auto"/>
              <w:rPr>
                <w:rFonts w:ascii="Times New Roman" w:hAnsi="Times New Roman" w:eastAsia="Times New Roman" w:cs="Times New Roman"/>
                <w:color w:val="000000"/>
                <w:kern w:val="0"/>
                <w14:ligatures w14:val="none"/>
              </w:rPr>
            </w:pPr>
          </w:p>
          <w:p w14:paraId="2CFAA4A0">
            <w:pPr>
              <w:spacing w:after="0" w:line="360" w:lineRule="auto"/>
              <w:rPr>
                <w:rFonts w:ascii="Times New Roman" w:hAnsi="Times New Roman" w:eastAsia="Times New Roman" w:cs="Times New Roman"/>
                <w:color w:val="000000"/>
                <w:kern w:val="0"/>
                <w14:ligatures w14:val="none"/>
              </w:rPr>
            </w:pPr>
          </w:p>
          <w:p w14:paraId="770E37F5">
            <w:pPr>
              <w:spacing w:after="0" w:line="360" w:lineRule="auto"/>
              <w:rPr>
                <w:rFonts w:ascii="Times New Roman" w:hAnsi="Times New Roman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lang w:val="en-US"/>
                <w14:ligatures w14:val="none"/>
              </w:rPr>
              <w:t>Pass</w:t>
            </w:r>
          </w:p>
        </w:tc>
      </w:tr>
      <w:tr w14:paraId="18E6AA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F59AA10">
            <w:pPr>
              <w:spacing w:after="0" w:line="36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:lang w:val="en-US"/>
                <w14:ligatures w14:val="none"/>
              </w:rPr>
              <w:t>TC-004</w:t>
            </w:r>
          </w:p>
        </w:tc>
        <w:tc>
          <w:tcPr>
            <w:tcW w:w="14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E91B560">
            <w:pPr>
              <w:spacing w:after="0" w:line="360" w:lineRule="auto"/>
              <w:rPr>
                <w:rFonts w:ascii="Times New Roman" w:hAnsi="Times New Roman" w:eastAsia="Times New Roman" w:cs="Times New Roman"/>
                <w:color w:val="000000"/>
                <w:kern w:val="0"/>
                <w:lang w:val="en-US"/>
                <w14:ligatures w14:val="none"/>
              </w:rPr>
            </w:pPr>
          </w:p>
          <w:p w14:paraId="3E767276">
            <w:pPr>
              <w:spacing w:after="0" w:line="360" w:lineRule="auto"/>
              <w:rPr>
                <w:rFonts w:ascii="Times New Roman" w:hAnsi="Times New Roman" w:eastAsia="Times New Roman" w:cs="Times New Roman"/>
                <w:color w:val="000000"/>
                <w:kern w:val="0"/>
                <w:lang w:val="en-US"/>
                <w14:ligatures w14:val="none"/>
              </w:rPr>
            </w:pPr>
          </w:p>
          <w:p w14:paraId="58C81468">
            <w:pPr>
              <w:spacing w:after="0" w:line="360" w:lineRule="auto"/>
              <w:rPr>
                <w:rFonts w:ascii="Times New Roman" w:hAnsi="Times New Roman" w:eastAsia="Times New Roman" w:cs="Times New Roman"/>
                <w:color w:val="000000"/>
                <w:kern w:val="0"/>
                <w:lang w:val="en-US"/>
                <w14:ligatures w14:val="none"/>
              </w:rPr>
            </w:pPr>
          </w:p>
          <w:p w14:paraId="224CC41C">
            <w:pPr>
              <w:spacing w:after="0" w:line="360" w:lineRule="auto"/>
              <w:rPr>
                <w:rFonts w:ascii="Times New Roman" w:hAnsi="Times New Roman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lang w:val="en-US"/>
                <w14:ligatures w14:val="none"/>
              </w:rPr>
              <w:t>Short password</w:t>
            </w:r>
          </w:p>
        </w:tc>
        <w:tc>
          <w:tcPr>
            <w:tcW w:w="14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17D53DE">
            <w:pPr>
              <w:spacing w:after="0" w:line="360" w:lineRule="auto"/>
              <w:rPr>
                <w:rFonts w:ascii="Times New Roman" w:hAnsi="Times New Roman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lang w:val="en-US"/>
                <w14:ligatures w14:val="none"/>
              </w:rPr>
              <w:t>1. Enter valid</w:t>
            </w:r>
          </w:p>
          <w:p w14:paraId="4EFC54A8">
            <w:pPr>
              <w:spacing w:after="0" w:line="360" w:lineRule="auto"/>
              <w:rPr>
                <w:rFonts w:ascii="Times New Roman" w:hAnsi="Times New Roman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lang w:val="en-US"/>
                <w14:ligatures w14:val="none"/>
              </w:rPr>
              <w:t>username and</w:t>
            </w:r>
          </w:p>
          <w:p w14:paraId="45C1F16B">
            <w:pPr>
              <w:spacing w:after="0" w:line="360" w:lineRule="auto"/>
              <w:rPr>
                <w:rFonts w:ascii="Times New Roman" w:hAnsi="Times New Roman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lang w:val="en-US"/>
                <w14:ligatures w14:val="none"/>
              </w:rPr>
              <w:t>short</w:t>
            </w:r>
          </w:p>
          <w:p w14:paraId="30BDA3E4">
            <w:pPr>
              <w:spacing w:after="0" w:line="360" w:lineRule="auto"/>
              <w:rPr>
                <w:rFonts w:ascii="Times New Roman" w:hAnsi="Times New Roman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lang w:val="en-US"/>
                <w14:ligatures w14:val="none"/>
              </w:rPr>
              <w:t>password.</w:t>
            </w:r>
          </w:p>
          <w:p w14:paraId="609DEEDE">
            <w:pPr>
              <w:spacing w:after="0" w:line="360" w:lineRule="auto"/>
              <w:rPr>
                <w:rFonts w:ascii="Times New Roman" w:hAnsi="Times New Roman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lang w:val="en-US"/>
                <w14:ligatures w14:val="none"/>
              </w:rPr>
              <w:t>2. Click</w:t>
            </w:r>
          </w:p>
          <w:p w14:paraId="44272AD2">
            <w:pPr>
              <w:spacing w:after="0" w:line="360" w:lineRule="auto"/>
              <w:rPr>
                <w:rFonts w:ascii="Times New Roman" w:hAnsi="Times New Roman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lang w:val="en-US"/>
                <w14:ligatures w14:val="none"/>
              </w:rPr>
              <w:t>Login.</w:t>
            </w:r>
          </w:p>
        </w:tc>
        <w:tc>
          <w:tcPr>
            <w:tcW w:w="14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D98A1D7">
            <w:pPr>
              <w:spacing w:after="0" w:line="360" w:lineRule="auto"/>
              <w:rPr>
                <w:rFonts w:ascii="Times New Roman" w:hAnsi="Times New Roman" w:eastAsia="Times New Roman" w:cs="Times New Roman"/>
                <w:color w:val="000000"/>
                <w:kern w:val="0"/>
                <w14:ligatures w14:val="none"/>
              </w:rPr>
            </w:pPr>
          </w:p>
          <w:p w14:paraId="24B389FE">
            <w:pPr>
              <w:spacing w:after="0" w:line="360" w:lineRule="auto"/>
              <w:rPr>
                <w:rFonts w:ascii="Times New Roman" w:hAnsi="Times New Roman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lang w:val="en-US"/>
                <w14:ligatures w14:val="none"/>
              </w:rPr>
              <w:t>Username:</w:t>
            </w:r>
          </w:p>
          <w:p w14:paraId="66829A29">
            <w:pPr>
              <w:spacing w:after="0" w:line="360" w:lineRule="auto"/>
              <w:rPr>
                <w:rFonts w:ascii="Times New Roman" w:hAnsi="Times New Roman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lang w:val="en-US"/>
                <w14:ligatures w14:val="none"/>
              </w:rPr>
              <w:t>42564536</w:t>
            </w:r>
          </w:p>
          <w:p w14:paraId="45DAD6AF">
            <w:pPr>
              <w:spacing w:after="0" w:line="360" w:lineRule="auto"/>
              <w:rPr>
                <w:rFonts w:ascii="Times New Roman" w:hAnsi="Times New Roman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lang w:val="en-US"/>
                <w14:ligatures w14:val="none"/>
              </w:rPr>
              <w:t>Password:</w:t>
            </w:r>
          </w:p>
          <w:p w14:paraId="4E442D1A">
            <w:pPr>
              <w:spacing w:after="0" w:line="360" w:lineRule="auto"/>
              <w:rPr>
                <w:rFonts w:ascii="Times New Roman" w:hAnsi="Times New Roman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lang w:val="en-US"/>
                <w14:ligatures w14:val="none"/>
              </w:rPr>
              <w:t>1234</w:t>
            </w:r>
          </w:p>
        </w:tc>
        <w:tc>
          <w:tcPr>
            <w:tcW w:w="15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50770D1">
            <w:pPr>
              <w:spacing w:after="0" w:line="360" w:lineRule="auto"/>
              <w:rPr>
                <w:rFonts w:ascii="Times New Roman" w:hAnsi="Times New Roman" w:eastAsia="Times New Roman" w:cs="Times New Roman"/>
                <w:color w:val="000000"/>
                <w:kern w:val="0"/>
                <w14:ligatures w14:val="none"/>
              </w:rPr>
            </w:pPr>
          </w:p>
          <w:p w14:paraId="31F38C57">
            <w:pPr>
              <w:spacing w:after="0" w:line="360" w:lineRule="auto"/>
              <w:rPr>
                <w:rFonts w:ascii="Times New Roman" w:hAnsi="Times New Roman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lang w:val="en-US"/>
                <w14:ligatures w14:val="none"/>
              </w:rPr>
              <w:t>Gives a message</w:t>
            </w:r>
          </w:p>
          <w:p w14:paraId="7A45E4BE">
            <w:pPr>
              <w:spacing w:after="0" w:line="360" w:lineRule="auto"/>
              <w:rPr>
                <w:rFonts w:ascii="Times New Roman" w:hAnsi="Times New Roman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lang w:val="en-US"/>
                <w14:ligatures w14:val="none"/>
              </w:rPr>
              <w:t>displaying</w:t>
            </w:r>
          </w:p>
          <w:p w14:paraId="75DC4A1C">
            <w:pPr>
              <w:spacing w:after="0" w:line="360" w:lineRule="auto"/>
              <w:rPr>
                <w:rFonts w:ascii="Times New Roman" w:hAnsi="Times New Roman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lang w:val="en-US"/>
                <w14:ligatures w14:val="none"/>
              </w:rPr>
              <w:t>“Password is too</w:t>
            </w:r>
          </w:p>
          <w:p w14:paraId="4E8CB537">
            <w:pPr>
              <w:spacing w:after="0" w:line="360" w:lineRule="auto"/>
              <w:rPr>
                <w:rFonts w:ascii="Times New Roman" w:hAnsi="Times New Roman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lang w:val="en-US"/>
                <w14:ligatures w14:val="none"/>
              </w:rPr>
              <w:t>short”.</w:t>
            </w:r>
          </w:p>
        </w:tc>
        <w:tc>
          <w:tcPr>
            <w:tcW w:w="13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43E37CA">
            <w:pPr>
              <w:spacing w:after="0" w:line="360" w:lineRule="auto"/>
              <w:rPr>
                <w:rFonts w:ascii="Times New Roman" w:hAnsi="Times New Roman" w:eastAsia="Times New Roman" w:cs="Times New Roman"/>
                <w:color w:val="000000"/>
                <w:kern w:val="0"/>
                <w14:ligatures w14:val="none"/>
              </w:rPr>
            </w:pPr>
          </w:p>
          <w:p w14:paraId="4A41FEC0">
            <w:pPr>
              <w:spacing w:after="0" w:line="360" w:lineRule="auto"/>
              <w:rPr>
                <w:rFonts w:ascii="Times New Roman" w:hAnsi="Times New Roman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lang w:val="en-US"/>
                <w14:ligatures w14:val="none"/>
              </w:rPr>
              <w:t>Invalid login</w:t>
            </w:r>
          </w:p>
          <w:p w14:paraId="37EE18EE">
            <w:pPr>
              <w:spacing w:after="0" w:line="360" w:lineRule="auto"/>
              <w:rPr>
                <w:rFonts w:ascii="Times New Roman" w:hAnsi="Times New Roman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lang w:val="en-US"/>
                <w14:ligatures w14:val="none"/>
              </w:rPr>
              <w:t>credentials</w:t>
            </w:r>
          </w:p>
        </w:tc>
        <w:tc>
          <w:tcPr>
            <w:tcW w:w="13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0849373">
            <w:pPr>
              <w:spacing w:after="0" w:line="360" w:lineRule="auto"/>
              <w:rPr>
                <w:rFonts w:ascii="Times New Roman" w:hAnsi="Times New Roman" w:eastAsia="Times New Roman" w:cs="Times New Roman"/>
                <w:color w:val="000000"/>
                <w:kern w:val="0"/>
                <w14:ligatures w14:val="none"/>
              </w:rPr>
            </w:pPr>
          </w:p>
          <w:p w14:paraId="1A00408E">
            <w:pPr>
              <w:spacing w:after="0" w:line="360" w:lineRule="auto"/>
              <w:rPr>
                <w:rFonts w:ascii="Times New Roman" w:hAnsi="Times New Roman" w:eastAsia="Times New Roman" w:cs="Times New Roman"/>
                <w:color w:val="000000"/>
                <w:kern w:val="0"/>
                <w14:ligatures w14:val="none"/>
              </w:rPr>
            </w:pPr>
          </w:p>
          <w:p w14:paraId="5FB0DF89">
            <w:pPr>
              <w:spacing w:after="0" w:line="360" w:lineRule="auto"/>
              <w:rPr>
                <w:rFonts w:ascii="Times New Roman" w:hAnsi="Times New Roman" w:eastAsia="Times New Roman" w:cs="Times New Roman"/>
                <w:color w:val="000000"/>
                <w:kern w:val="0"/>
                <w:lang w:val="en-US"/>
                <w14:ligatures w14:val="none"/>
              </w:rPr>
            </w:pPr>
          </w:p>
          <w:p w14:paraId="596315E7">
            <w:pPr>
              <w:spacing w:after="0" w:line="360" w:lineRule="auto"/>
              <w:rPr>
                <w:rFonts w:ascii="Times New Roman" w:hAnsi="Times New Roman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lang w:val="en-US"/>
                <w14:ligatures w14:val="none"/>
              </w:rPr>
              <w:t>Fail</w:t>
            </w:r>
          </w:p>
        </w:tc>
      </w:tr>
      <w:tr w14:paraId="75E61D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2C6BFB2">
            <w:pPr>
              <w:spacing w:after="0" w:line="36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:lang w:val="en-US"/>
                <w14:ligatures w14:val="none"/>
              </w:rPr>
              <w:t>TC-005</w:t>
            </w:r>
          </w:p>
        </w:tc>
        <w:tc>
          <w:tcPr>
            <w:tcW w:w="14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9B8DFC1">
            <w:pPr>
              <w:spacing w:after="0" w:line="360" w:lineRule="auto"/>
              <w:rPr>
                <w:rFonts w:ascii="Times New Roman" w:hAnsi="Times New Roman" w:eastAsia="Times New Roman" w:cs="Times New Roman"/>
                <w:color w:val="000000"/>
                <w:kern w:val="0"/>
                <w:lang w:val="en-US"/>
                <w14:ligatures w14:val="none"/>
              </w:rPr>
            </w:pPr>
          </w:p>
          <w:p w14:paraId="2B2064B5">
            <w:pPr>
              <w:spacing w:after="0" w:line="360" w:lineRule="auto"/>
              <w:rPr>
                <w:rFonts w:ascii="Times New Roman" w:hAnsi="Times New Roman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lang w:val="en-US"/>
                <w14:ligatures w14:val="none"/>
              </w:rPr>
              <w:t>Account</w:t>
            </w:r>
          </w:p>
          <w:p w14:paraId="75CFCA0D">
            <w:pPr>
              <w:spacing w:after="0" w:line="360" w:lineRule="auto"/>
              <w:rPr>
                <w:rFonts w:ascii="Times New Roman" w:hAnsi="Times New Roman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lang w:val="en-US"/>
                <w14:ligatures w14:val="none"/>
              </w:rPr>
              <w:t>lock after 3</w:t>
            </w:r>
          </w:p>
          <w:p w14:paraId="182492E9">
            <w:pPr>
              <w:spacing w:after="0" w:line="360" w:lineRule="auto"/>
              <w:rPr>
                <w:rFonts w:ascii="Times New Roman" w:hAnsi="Times New Roman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lang w:val="en-US"/>
                <w14:ligatures w14:val="none"/>
              </w:rPr>
              <w:t>failed</w:t>
            </w:r>
          </w:p>
          <w:p w14:paraId="5D8B8AE9">
            <w:pPr>
              <w:spacing w:after="0" w:line="360" w:lineRule="auto"/>
              <w:rPr>
                <w:rFonts w:ascii="Times New Roman" w:hAnsi="Times New Roman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lang w:val="en-US"/>
                <w14:ligatures w14:val="none"/>
              </w:rPr>
              <w:t>attempts</w:t>
            </w:r>
          </w:p>
        </w:tc>
        <w:tc>
          <w:tcPr>
            <w:tcW w:w="14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B5A8E0E">
            <w:pPr>
              <w:spacing w:after="0" w:line="360" w:lineRule="auto"/>
              <w:rPr>
                <w:rFonts w:ascii="Times New Roman" w:hAnsi="Times New Roman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lang w:val="en-US"/>
                <w14:ligatures w14:val="none"/>
              </w:rPr>
              <w:t>1. Enter</w:t>
            </w:r>
          </w:p>
          <w:p w14:paraId="3E11E0E6">
            <w:pPr>
              <w:spacing w:after="0" w:line="360" w:lineRule="auto"/>
              <w:rPr>
                <w:rFonts w:ascii="Times New Roman" w:hAnsi="Times New Roman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lang w:val="en-US"/>
                <w14:ligatures w14:val="none"/>
              </w:rPr>
              <w:t>invalid</w:t>
            </w:r>
          </w:p>
          <w:p w14:paraId="14491E07">
            <w:pPr>
              <w:spacing w:after="0" w:line="360" w:lineRule="auto"/>
              <w:rPr>
                <w:rFonts w:ascii="Times New Roman" w:hAnsi="Times New Roman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lang w:val="en-US"/>
                <w14:ligatures w14:val="none"/>
              </w:rPr>
              <w:t>username and</w:t>
            </w:r>
          </w:p>
          <w:p w14:paraId="3EEBC8C3">
            <w:pPr>
              <w:spacing w:after="0" w:line="360" w:lineRule="auto"/>
              <w:rPr>
                <w:rFonts w:ascii="Times New Roman" w:hAnsi="Times New Roman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lang w:val="en-US"/>
                <w14:ligatures w14:val="none"/>
              </w:rPr>
              <w:t>password.</w:t>
            </w:r>
          </w:p>
          <w:p w14:paraId="1ACDA44E">
            <w:pPr>
              <w:spacing w:after="0" w:line="360" w:lineRule="auto"/>
              <w:rPr>
                <w:rFonts w:ascii="Times New Roman" w:hAnsi="Times New Roman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lang w:val="en-US"/>
                <w14:ligatures w14:val="none"/>
              </w:rPr>
              <w:t>2. Repeat</w:t>
            </w:r>
          </w:p>
          <w:p w14:paraId="416C18D9">
            <w:pPr>
              <w:spacing w:after="0" w:line="360" w:lineRule="auto"/>
              <w:rPr>
                <w:rFonts w:ascii="Times New Roman" w:hAnsi="Times New Roman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lang w:val="en-US"/>
                <w14:ligatures w14:val="none"/>
              </w:rPr>
              <w:t>thrice.</w:t>
            </w:r>
          </w:p>
        </w:tc>
        <w:tc>
          <w:tcPr>
            <w:tcW w:w="14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B6C4CA6">
            <w:pPr>
              <w:spacing w:after="0" w:line="360" w:lineRule="auto"/>
              <w:rPr>
                <w:rFonts w:ascii="Times New Roman" w:hAnsi="Times New Roman" w:eastAsia="Times New Roman" w:cs="Times New Roman"/>
                <w:color w:val="000000"/>
                <w:kern w:val="0"/>
                <w14:ligatures w14:val="none"/>
              </w:rPr>
            </w:pPr>
          </w:p>
          <w:p w14:paraId="4EEFF8DF">
            <w:pPr>
              <w:spacing w:after="0" w:line="360" w:lineRule="auto"/>
              <w:rPr>
                <w:rFonts w:ascii="Times New Roman" w:hAnsi="Times New Roman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lang w:val="en-US"/>
                <w14:ligatures w14:val="none"/>
              </w:rPr>
              <w:t>Username:</w:t>
            </w:r>
          </w:p>
          <w:p w14:paraId="7DFC418D">
            <w:pPr>
              <w:spacing w:after="0" w:line="360" w:lineRule="auto"/>
              <w:rPr>
                <w:rFonts w:ascii="Times New Roman" w:hAnsi="Times New Roman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lang w:val="en-US"/>
                <w14:ligatures w14:val="none"/>
              </w:rPr>
              <w:t>42564536</w:t>
            </w:r>
          </w:p>
          <w:p w14:paraId="169E2C4F">
            <w:pPr>
              <w:spacing w:after="0" w:line="360" w:lineRule="auto"/>
              <w:rPr>
                <w:rFonts w:ascii="Times New Roman" w:hAnsi="Times New Roman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lang w:val="en-US"/>
                <w14:ligatures w14:val="none"/>
              </w:rPr>
              <w:t>Password:</w:t>
            </w:r>
          </w:p>
          <w:p w14:paraId="42CF9DDD">
            <w:pPr>
              <w:spacing w:after="0" w:line="360" w:lineRule="auto"/>
              <w:rPr>
                <w:rFonts w:ascii="Times New Roman" w:hAnsi="Times New Roman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lang w:val="en-US"/>
                <w14:ligatures w14:val="none"/>
              </w:rPr>
              <w:t>Wrong</w:t>
            </w:r>
          </w:p>
        </w:tc>
        <w:tc>
          <w:tcPr>
            <w:tcW w:w="15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499CFA5">
            <w:pPr>
              <w:spacing w:after="0" w:line="360" w:lineRule="auto"/>
              <w:rPr>
                <w:rFonts w:ascii="Times New Roman" w:hAnsi="Times New Roman" w:eastAsia="Times New Roman" w:cs="Times New Roman"/>
                <w:color w:val="000000"/>
                <w:kern w:val="0"/>
                <w14:ligatures w14:val="none"/>
              </w:rPr>
            </w:pPr>
          </w:p>
          <w:p w14:paraId="0DED729E">
            <w:pPr>
              <w:spacing w:after="0" w:line="360" w:lineRule="auto"/>
              <w:rPr>
                <w:rFonts w:ascii="Times New Roman" w:hAnsi="Times New Roman" w:eastAsia="Times New Roman" w:cs="Times New Roman"/>
                <w:color w:val="000000"/>
                <w:kern w:val="0"/>
                <w:lang w:val="en-US"/>
                <w14:ligatures w14:val="none"/>
              </w:rPr>
            </w:pPr>
          </w:p>
          <w:p w14:paraId="267D2FD6">
            <w:pPr>
              <w:spacing w:after="0" w:line="360" w:lineRule="auto"/>
              <w:rPr>
                <w:rFonts w:ascii="Times New Roman" w:hAnsi="Times New Roman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lang w:val="en-US"/>
                <w14:ligatures w14:val="none"/>
              </w:rPr>
              <w:t>Account is</w:t>
            </w:r>
          </w:p>
          <w:p w14:paraId="1E4DE43F">
            <w:pPr>
              <w:spacing w:after="0" w:line="360" w:lineRule="auto"/>
              <w:rPr>
                <w:rFonts w:ascii="Times New Roman" w:hAnsi="Times New Roman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lang w:val="en-US"/>
                <w14:ligatures w14:val="none"/>
              </w:rPr>
              <w:t>locked</w:t>
            </w:r>
          </w:p>
        </w:tc>
        <w:tc>
          <w:tcPr>
            <w:tcW w:w="13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2132EF">
            <w:pPr>
              <w:spacing w:after="0" w:line="360" w:lineRule="auto"/>
              <w:rPr>
                <w:rFonts w:ascii="Times New Roman" w:hAnsi="Times New Roman" w:eastAsia="Times New Roman" w:cs="Times New Roman"/>
                <w:color w:val="000000"/>
                <w:kern w:val="0"/>
                <w14:ligatures w14:val="none"/>
              </w:rPr>
            </w:pPr>
          </w:p>
          <w:p w14:paraId="2CCF3A49">
            <w:pPr>
              <w:spacing w:after="0" w:line="360" w:lineRule="auto"/>
              <w:rPr>
                <w:rFonts w:ascii="Times New Roman" w:hAnsi="Times New Roman" w:eastAsia="Times New Roman" w:cs="Times New Roman"/>
                <w:color w:val="000000"/>
                <w:kern w:val="0"/>
                <w14:ligatures w14:val="none"/>
              </w:rPr>
            </w:pPr>
          </w:p>
          <w:p w14:paraId="6C58B9DF">
            <w:pPr>
              <w:spacing w:after="0" w:line="360" w:lineRule="auto"/>
              <w:rPr>
                <w:rFonts w:ascii="Times New Roman" w:hAnsi="Times New Roman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lang w:val="en-US"/>
                <w14:ligatures w14:val="none"/>
              </w:rPr>
              <w:t>Invalid login</w:t>
            </w:r>
          </w:p>
          <w:p w14:paraId="014A607E">
            <w:pPr>
              <w:spacing w:after="0" w:line="360" w:lineRule="auto"/>
              <w:rPr>
                <w:rFonts w:ascii="Times New Roman" w:hAnsi="Times New Roman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lang w:val="en-US"/>
                <w14:ligatures w14:val="none"/>
              </w:rPr>
              <w:t>credentials</w:t>
            </w:r>
          </w:p>
        </w:tc>
        <w:tc>
          <w:tcPr>
            <w:tcW w:w="13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47A36B7">
            <w:pPr>
              <w:spacing w:after="0" w:line="360" w:lineRule="auto"/>
              <w:rPr>
                <w:rFonts w:ascii="Times New Roman" w:hAnsi="Times New Roman" w:eastAsia="Times New Roman" w:cs="Times New Roman"/>
                <w:color w:val="000000"/>
                <w:kern w:val="0"/>
                <w14:ligatures w14:val="none"/>
              </w:rPr>
            </w:pPr>
          </w:p>
          <w:p w14:paraId="50944598">
            <w:pPr>
              <w:spacing w:after="0" w:line="360" w:lineRule="auto"/>
              <w:rPr>
                <w:rFonts w:ascii="Times New Roman" w:hAnsi="Times New Roman" w:eastAsia="Times New Roman" w:cs="Times New Roman"/>
                <w:color w:val="000000"/>
                <w:kern w:val="0"/>
                <w14:ligatures w14:val="none"/>
              </w:rPr>
            </w:pPr>
          </w:p>
          <w:p w14:paraId="36F427A1">
            <w:pPr>
              <w:spacing w:after="0" w:line="360" w:lineRule="auto"/>
              <w:rPr>
                <w:rFonts w:ascii="Times New Roman" w:hAnsi="Times New Roman" w:eastAsia="Times New Roman" w:cs="Times New Roman"/>
                <w:color w:val="000000"/>
                <w:kern w:val="0"/>
                <w14:ligatures w14:val="none"/>
              </w:rPr>
            </w:pPr>
          </w:p>
          <w:p w14:paraId="238704FD">
            <w:pPr>
              <w:spacing w:after="0" w:line="360" w:lineRule="auto"/>
              <w:rPr>
                <w:rFonts w:ascii="Times New Roman" w:hAnsi="Times New Roman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lang w:val="en-US"/>
                <w14:ligatures w14:val="none"/>
              </w:rPr>
              <w:t>Fail</w:t>
            </w:r>
          </w:p>
        </w:tc>
      </w:tr>
    </w:tbl>
    <w:p w14:paraId="28E02F40">
      <w:pPr>
        <w:spacing w:after="0" w:line="360" w:lineRule="auto"/>
        <w:rPr>
          <w:rFonts w:ascii="Times New Roman" w:hAnsi="Times New Roman" w:eastAsia="Times New Roman" w:cs="Times New Roman"/>
          <w:color w:val="000000"/>
          <w:kern w:val="0"/>
          <w14:ligatures w14:val="none"/>
        </w:rPr>
      </w:pPr>
    </w:p>
    <w:p w14:paraId="2D0842CD">
      <w:pPr>
        <w:spacing w:after="0" w:line="360" w:lineRule="auto"/>
        <w:rPr>
          <w:rFonts w:ascii="Times New Roman" w:hAnsi="Times New Roman" w:eastAsia="Times New Roman" w:cs="Times New Roman"/>
          <w:color w:val="000000"/>
          <w:kern w:val="0"/>
          <w14:ligatures w14:val="none"/>
        </w:rPr>
      </w:pPr>
    </w:p>
    <w:p w14:paraId="139983FA">
      <w:pPr>
        <w:spacing w:after="0" w:line="36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</w:rPr>
        <w:pict>
          <v:rect id="_x0000_i1029" o:spt="1" style="height:0.05pt;width:468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16DB49">
      <w:pPr>
        <w:spacing w:after="0" w:line="360" w:lineRule="auto"/>
        <w:outlineLvl w:val="1"/>
        <w:rPr>
          <w:rFonts w:ascii="Times New Roman" w:hAnsi="Times New Roman" w:eastAsia="Times New Roman" w:cs="Times New Roman"/>
          <w:b/>
          <w:bCs/>
          <w:color w:val="000000"/>
          <w:kern w:val="0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kern w:val="0"/>
          <w14:ligatures w14:val="none"/>
        </w:rPr>
        <w:t>Task 4: Identify the Functional Testing Techniques Used (10 points)</w:t>
      </w:r>
    </w:p>
    <w:p w14:paraId="28AB6D3D">
      <w:pPr>
        <w:spacing w:after="0" w:line="360" w:lineRule="auto"/>
        <w:rPr>
          <w:rFonts w:ascii="Times New Roman" w:hAnsi="Times New Roman" w:eastAsia="Times New Roman" w:cs="Times New Roman"/>
          <w:color w:val="000000"/>
          <w:kern w:val="0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14:ligatures w14:val="none"/>
        </w:rPr>
        <w:t>For each of your test cases in Task 3, classify them under appropriate techniques such as:</w:t>
      </w:r>
    </w:p>
    <w:p w14:paraId="6A9F0003">
      <w:pPr>
        <w:numPr>
          <w:ilvl w:val="0"/>
          <w:numId w:val="3"/>
        </w:numPr>
        <w:spacing w:after="0" w:line="360" w:lineRule="auto"/>
        <w:rPr>
          <w:rFonts w:ascii="Times New Roman" w:hAnsi="Times New Roman" w:eastAsia="Times New Roman" w:cs="Times New Roman"/>
          <w:color w:val="000000"/>
          <w:kern w:val="0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14:ligatures w14:val="none"/>
        </w:rPr>
        <w:t>Unit Testing</w:t>
      </w:r>
    </w:p>
    <w:p w14:paraId="5C175B59">
      <w:pPr>
        <w:numPr>
          <w:ilvl w:val="0"/>
          <w:numId w:val="3"/>
        </w:numPr>
        <w:spacing w:after="0" w:line="360" w:lineRule="auto"/>
        <w:rPr>
          <w:rFonts w:ascii="Times New Roman" w:hAnsi="Times New Roman" w:eastAsia="Times New Roman" w:cs="Times New Roman"/>
          <w:color w:val="000000"/>
          <w:kern w:val="0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14:ligatures w14:val="none"/>
        </w:rPr>
        <w:t>Integration Testing</w:t>
      </w:r>
    </w:p>
    <w:p w14:paraId="15B96A5A">
      <w:pPr>
        <w:numPr>
          <w:ilvl w:val="0"/>
          <w:numId w:val="3"/>
        </w:numPr>
        <w:spacing w:after="0" w:line="360" w:lineRule="auto"/>
        <w:rPr>
          <w:rFonts w:ascii="Times New Roman" w:hAnsi="Times New Roman" w:eastAsia="Times New Roman" w:cs="Times New Roman"/>
          <w:color w:val="000000"/>
          <w:kern w:val="0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14:ligatures w14:val="none"/>
        </w:rPr>
        <w:t>System Testing</w:t>
      </w:r>
    </w:p>
    <w:p w14:paraId="4908CB2E">
      <w:pPr>
        <w:numPr>
          <w:ilvl w:val="0"/>
          <w:numId w:val="3"/>
        </w:numPr>
        <w:spacing w:after="0" w:line="360" w:lineRule="auto"/>
        <w:rPr>
          <w:rFonts w:ascii="Times New Roman" w:hAnsi="Times New Roman" w:eastAsia="Times New Roman" w:cs="Times New Roman"/>
          <w:color w:val="000000"/>
          <w:kern w:val="0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14:ligatures w14:val="none"/>
        </w:rPr>
        <w:t>Regression Testing</w:t>
      </w:r>
    </w:p>
    <w:p w14:paraId="29428EE0">
      <w:pPr>
        <w:numPr>
          <w:ilvl w:val="0"/>
          <w:numId w:val="3"/>
        </w:numPr>
        <w:spacing w:after="0" w:line="360" w:lineRule="auto"/>
        <w:rPr>
          <w:rFonts w:ascii="Times New Roman" w:hAnsi="Times New Roman" w:eastAsia="Times New Roman" w:cs="Times New Roman"/>
          <w:color w:val="000000"/>
          <w:kern w:val="0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14:ligatures w14:val="none"/>
        </w:rPr>
        <w:t>Smoke Testing</w:t>
      </w:r>
    </w:p>
    <w:p w14:paraId="6F22CB2C">
      <w:pPr>
        <w:numPr>
          <w:ilvl w:val="0"/>
          <w:numId w:val="3"/>
        </w:numPr>
        <w:spacing w:after="0" w:line="360" w:lineRule="auto"/>
        <w:rPr>
          <w:rFonts w:ascii="Times New Roman" w:hAnsi="Times New Roman" w:eastAsia="Times New Roman" w:cs="Times New Roman"/>
          <w:color w:val="000000"/>
          <w:kern w:val="0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14:ligatures w14:val="none"/>
        </w:rPr>
        <w:t>Sanity Testing</w:t>
      </w:r>
    </w:p>
    <w:p w14:paraId="56CB2465">
      <w:pPr>
        <w:numPr>
          <w:ilvl w:val="0"/>
          <w:numId w:val="3"/>
        </w:numPr>
        <w:spacing w:after="0" w:line="360" w:lineRule="auto"/>
        <w:rPr>
          <w:rFonts w:ascii="Times New Roman" w:hAnsi="Times New Roman" w:eastAsia="Times New Roman" w:cs="Times New Roman"/>
          <w:color w:val="000000"/>
          <w:kern w:val="0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14:ligatures w14:val="none"/>
        </w:rPr>
        <w:t>User Acceptance Testing (UAT)</w:t>
      </w:r>
    </w:p>
    <w:p w14:paraId="14C26054">
      <w:pPr>
        <w:spacing w:after="0" w:line="360" w:lineRule="auto"/>
        <w:rPr>
          <w:rFonts w:ascii="Times New Roman" w:hAnsi="Times New Roman" w:eastAsia="Times New Roman" w:cs="Times New Roman"/>
          <w:color w:val="000000"/>
          <w:kern w:val="0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14:ligatures w14:val="none"/>
        </w:rPr>
        <w:t>Use definitions from the document to justify your answers.</w:t>
      </w:r>
    </w:p>
    <w:p w14:paraId="65A1C5E4">
      <w:pPr>
        <w:spacing w:after="0" w:line="360" w:lineRule="auto"/>
        <w:rPr>
          <w:rFonts w:ascii="Times New Roman" w:hAnsi="Times New Roman" w:eastAsia="Times New Roman" w:cs="Times New Roman"/>
          <w:color w:val="000000"/>
          <w:kern w:val="0"/>
          <w14:ligatures w14:val="none"/>
        </w:rPr>
      </w:pP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9"/>
        <w:gridCol w:w="2970"/>
        <w:gridCol w:w="4051"/>
      </w:tblGrid>
      <w:tr w14:paraId="641CB0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672A9C9">
            <w:pPr>
              <w:spacing w:after="0" w:line="360" w:lineRule="auto"/>
              <w:rPr>
                <w:rFonts w:ascii="Times New Roman" w:hAnsi="Times New Roman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lang w:val="en-US"/>
                <w14:ligatures w14:val="none"/>
              </w:rPr>
              <w:t>Test Case</w:t>
            </w:r>
          </w:p>
        </w:tc>
        <w:tc>
          <w:tcPr>
            <w:tcW w:w="29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5E1B83">
            <w:pPr>
              <w:spacing w:after="0" w:line="360" w:lineRule="auto"/>
              <w:rPr>
                <w:rFonts w:ascii="Times New Roman" w:hAnsi="Times New Roman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lang w:val="en-US"/>
                <w14:ligatures w14:val="none"/>
              </w:rPr>
              <w:t>Technique Used</w:t>
            </w:r>
          </w:p>
        </w:tc>
        <w:tc>
          <w:tcPr>
            <w:tcW w:w="40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9E2B991">
            <w:pPr>
              <w:spacing w:after="0" w:line="360" w:lineRule="auto"/>
              <w:rPr>
                <w:rFonts w:ascii="Times New Roman" w:hAnsi="Times New Roman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lang w:val="en-US"/>
                <w14:ligatures w14:val="none"/>
              </w:rPr>
              <w:t xml:space="preserve">Justification </w:t>
            </w:r>
          </w:p>
        </w:tc>
      </w:tr>
      <w:tr w14:paraId="534C3E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180DA05">
            <w:pPr>
              <w:spacing w:after="0" w:line="360" w:lineRule="auto"/>
              <w:rPr>
                <w:rFonts w:ascii="Times New Roman" w:hAnsi="Times New Roman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lang w:val="en-US"/>
                <w14:ligatures w14:val="none"/>
              </w:rPr>
              <w:t>Valid login</w:t>
            </w:r>
          </w:p>
        </w:tc>
        <w:tc>
          <w:tcPr>
            <w:tcW w:w="29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83B246A">
            <w:pPr>
              <w:spacing w:after="0" w:line="360" w:lineRule="auto"/>
              <w:rPr>
                <w:rFonts w:ascii="Times New Roman" w:hAnsi="Times New Roman" w:eastAsia="Times New Roman" w:cs="Times New Roman"/>
                <w:color w:val="000000"/>
                <w:kern w:val="0"/>
                <w:lang w:val="en-US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lang w:val="en-US"/>
                <w14:ligatures w14:val="none"/>
              </w:rPr>
              <w:t>System</w:t>
            </w:r>
          </w:p>
          <w:p w14:paraId="5304B000">
            <w:pPr>
              <w:spacing w:after="0" w:line="360" w:lineRule="auto"/>
              <w:rPr>
                <w:rFonts w:ascii="Times New Roman" w:hAnsi="Times New Roman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lang w:val="en-US"/>
                <w14:ligatures w14:val="none"/>
              </w:rPr>
              <w:t>Testing</w:t>
            </w:r>
          </w:p>
        </w:tc>
        <w:tc>
          <w:tcPr>
            <w:tcW w:w="40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4480AE8">
            <w:pPr>
              <w:spacing w:after="0" w:line="360" w:lineRule="auto"/>
              <w:rPr>
                <w:rFonts w:ascii="Times New Roman" w:hAnsi="Times New Roman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lang w:val="en-US"/>
                <w14:ligatures w14:val="none"/>
              </w:rPr>
              <w:t>Tests if the system accepts valid credentials</w:t>
            </w:r>
          </w:p>
        </w:tc>
      </w:tr>
      <w:tr w14:paraId="1E8A23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931CF90">
            <w:pPr>
              <w:spacing w:after="0" w:line="360" w:lineRule="auto"/>
              <w:rPr>
                <w:rFonts w:ascii="Times New Roman" w:hAnsi="Times New Roman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lang w:val="en-US"/>
                <w14:ligatures w14:val="none"/>
              </w:rPr>
              <w:t>Invalid login</w:t>
            </w:r>
          </w:p>
        </w:tc>
        <w:tc>
          <w:tcPr>
            <w:tcW w:w="29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23BB953">
            <w:pPr>
              <w:spacing w:after="0" w:line="360" w:lineRule="auto"/>
              <w:rPr>
                <w:rFonts w:ascii="Times New Roman" w:hAnsi="Times New Roman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lang w:val="en-US"/>
                <w14:ligatures w14:val="none"/>
              </w:rPr>
              <w:t>System</w:t>
            </w:r>
          </w:p>
          <w:p w14:paraId="5A5DA95B">
            <w:pPr>
              <w:spacing w:after="0" w:line="360" w:lineRule="auto"/>
              <w:rPr>
                <w:rFonts w:ascii="Times New Roman" w:hAnsi="Times New Roman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lang w:val="en-US"/>
                <w14:ligatures w14:val="none"/>
              </w:rPr>
              <w:t>Testing</w:t>
            </w:r>
          </w:p>
        </w:tc>
        <w:tc>
          <w:tcPr>
            <w:tcW w:w="40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87E9CA5">
            <w:pPr>
              <w:spacing w:after="0" w:line="360" w:lineRule="auto"/>
              <w:rPr>
                <w:rFonts w:ascii="Times New Roman" w:hAnsi="Times New Roman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lang w:val="en-US"/>
                <w14:ligatures w14:val="none"/>
              </w:rPr>
              <w:t>Checks if the system gives an error message if</w:t>
            </w:r>
          </w:p>
          <w:p w14:paraId="0EC95774">
            <w:pPr>
              <w:spacing w:after="0" w:line="360" w:lineRule="auto"/>
              <w:rPr>
                <w:rFonts w:ascii="Times New Roman" w:hAnsi="Times New Roman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lang w:val="en-US"/>
                <w14:ligatures w14:val="none"/>
              </w:rPr>
              <w:t>encounters invalid credentials.</w:t>
            </w:r>
          </w:p>
        </w:tc>
      </w:tr>
      <w:tr w14:paraId="520AA9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C6772E5">
            <w:pPr>
              <w:spacing w:after="0" w:line="360" w:lineRule="auto"/>
              <w:rPr>
                <w:rFonts w:ascii="Times New Roman" w:hAnsi="Times New Roman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lang w:val="en-US"/>
                <w14:ligatures w14:val="none"/>
              </w:rPr>
              <w:t>Empty fields</w:t>
            </w:r>
          </w:p>
        </w:tc>
        <w:tc>
          <w:tcPr>
            <w:tcW w:w="29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AA9AC18">
            <w:pPr>
              <w:spacing w:after="0" w:line="360" w:lineRule="auto"/>
              <w:rPr>
                <w:rFonts w:ascii="Times New Roman" w:hAnsi="Times New Roman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lang w:val="en-US"/>
                <w14:ligatures w14:val="none"/>
              </w:rPr>
              <w:t>System</w:t>
            </w:r>
          </w:p>
          <w:p w14:paraId="205F0B8E">
            <w:pPr>
              <w:spacing w:after="0" w:line="360" w:lineRule="auto"/>
              <w:rPr>
                <w:rFonts w:ascii="Times New Roman" w:hAnsi="Times New Roman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lang w:val="en-US"/>
                <w14:ligatures w14:val="none"/>
              </w:rPr>
              <w:t>Testing</w:t>
            </w:r>
          </w:p>
        </w:tc>
        <w:tc>
          <w:tcPr>
            <w:tcW w:w="40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6F2D902">
            <w:pPr>
              <w:spacing w:after="0" w:line="360" w:lineRule="auto"/>
              <w:rPr>
                <w:rFonts w:ascii="Times New Roman" w:hAnsi="Times New Roman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lang w:val="en-US"/>
                <w14:ligatures w14:val="none"/>
              </w:rPr>
              <w:t>Checks if the system gives an error message if it has</w:t>
            </w:r>
          </w:p>
          <w:p w14:paraId="5C048FFC">
            <w:pPr>
              <w:spacing w:after="0" w:line="360" w:lineRule="auto"/>
              <w:rPr>
                <w:rFonts w:ascii="Times New Roman" w:hAnsi="Times New Roman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lang w:val="en-US"/>
                <w14:ligatures w14:val="none"/>
              </w:rPr>
              <w:t>empty fields.</w:t>
            </w:r>
          </w:p>
        </w:tc>
      </w:tr>
      <w:tr w14:paraId="6E9139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7" w:hRule="atLeast"/>
        </w:trPr>
        <w:tc>
          <w:tcPr>
            <w:tcW w:w="2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529B591">
            <w:pPr>
              <w:spacing w:after="0" w:line="360" w:lineRule="auto"/>
              <w:rPr>
                <w:rFonts w:ascii="Times New Roman" w:hAnsi="Times New Roman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lang w:val="en-US"/>
                <w14:ligatures w14:val="none"/>
              </w:rPr>
              <w:t xml:space="preserve">Short password </w:t>
            </w:r>
          </w:p>
        </w:tc>
        <w:tc>
          <w:tcPr>
            <w:tcW w:w="29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3E2C338">
            <w:pPr>
              <w:spacing w:after="0" w:line="360" w:lineRule="auto"/>
              <w:rPr>
                <w:rFonts w:ascii="Times New Roman" w:hAnsi="Times New Roman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lang w:val="en-US"/>
                <w14:ligatures w14:val="none"/>
              </w:rPr>
              <w:t>Integration</w:t>
            </w:r>
          </w:p>
          <w:p w14:paraId="079A04D2">
            <w:pPr>
              <w:spacing w:after="0" w:line="360" w:lineRule="auto"/>
              <w:rPr>
                <w:rFonts w:ascii="Times New Roman" w:hAnsi="Times New Roman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lang w:val="en-US"/>
                <w14:ligatures w14:val="none"/>
              </w:rPr>
              <w:t>Testing</w:t>
            </w:r>
          </w:p>
        </w:tc>
        <w:tc>
          <w:tcPr>
            <w:tcW w:w="40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185C88E">
            <w:pPr>
              <w:spacing w:after="0" w:line="360" w:lineRule="auto"/>
              <w:rPr>
                <w:rFonts w:ascii="Times New Roman" w:hAnsi="Times New Roman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lang w:val="en-US"/>
                <w14:ligatures w14:val="none"/>
              </w:rPr>
              <w:t>This test verifies the interaction between the login UI</w:t>
            </w:r>
          </w:p>
          <w:p w14:paraId="67DDB2DA">
            <w:pPr>
              <w:spacing w:after="0" w:line="360" w:lineRule="auto"/>
              <w:rPr>
                <w:rFonts w:ascii="Times New Roman" w:hAnsi="Times New Roman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lang w:val="en-US"/>
                <w14:ligatures w14:val="none"/>
              </w:rPr>
              <w:t>and the backend password validation module.</w:t>
            </w:r>
          </w:p>
        </w:tc>
      </w:tr>
      <w:tr w14:paraId="41DF50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14C0E89">
            <w:pPr>
              <w:spacing w:after="0" w:line="360" w:lineRule="auto"/>
              <w:rPr>
                <w:rFonts w:ascii="Times New Roman" w:hAnsi="Times New Roman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lang w:val="en-US"/>
                <w14:ligatures w14:val="none"/>
              </w:rPr>
              <w:t xml:space="preserve">Account locked after 3 failed attempts </w:t>
            </w:r>
          </w:p>
        </w:tc>
        <w:tc>
          <w:tcPr>
            <w:tcW w:w="29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E2B2B02">
            <w:pPr>
              <w:spacing w:after="0" w:line="360" w:lineRule="auto"/>
              <w:rPr>
                <w:rFonts w:ascii="Times New Roman" w:hAnsi="Times New Roman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lang w:val="en-US"/>
                <w14:ligatures w14:val="none"/>
              </w:rPr>
              <w:t xml:space="preserve">Integration </w:t>
            </w:r>
          </w:p>
          <w:p w14:paraId="24CE5CFF">
            <w:pPr>
              <w:spacing w:after="0" w:line="360" w:lineRule="auto"/>
              <w:rPr>
                <w:rFonts w:ascii="Times New Roman" w:hAnsi="Times New Roman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lang w:val="en-US"/>
                <w14:ligatures w14:val="none"/>
              </w:rPr>
              <w:t>Testing</w:t>
            </w:r>
          </w:p>
        </w:tc>
        <w:tc>
          <w:tcPr>
            <w:tcW w:w="40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A292A3">
            <w:pPr>
              <w:spacing w:after="0" w:line="360" w:lineRule="auto"/>
              <w:rPr>
                <w:rFonts w:ascii="Times New Roman" w:hAnsi="Times New Roman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lang w:val="en-US"/>
                <w14:ligatures w14:val="none"/>
              </w:rPr>
              <w:t>Used when verifying interaction between multiple</w:t>
            </w:r>
          </w:p>
          <w:p w14:paraId="543D5164">
            <w:pPr>
              <w:spacing w:after="0" w:line="360" w:lineRule="auto"/>
              <w:rPr>
                <w:rFonts w:ascii="Times New Roman" w:hAnsi="Times New Roman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lang w:val="en-US"/>
                <w14:ligatures w14:val="none"/>
              </w:rPr>
              <w:t>components.</w:t>
            </w:r>
          </w:p>
        </w:tc>
      </w:tr>
    </w:tbl>
    <w:p w14:paraId="46EE854E">
      <w:pPr>
        <w:spacing w:after="0" w:line="360" w:lineRule="auto"/>
        <w:rPr>
          <w:rFonts w:ascii="Times New Roman" w:hAnsi="Times New Roman" w:eastAsia="Times New Roman" w:cs="Times New Roman"/>
          <w:color w:val="000000"/>
          <w:kern w:val="0"/>
          <w14:ligatures w14:val="none"/>
        </w:rPr>
      </w:pPr>
    </w:p>
    <w:p w14:paraId="6930AF83">
      <w:pPr>
        <w:spacing w:after="0" w:line="36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</w:rPr>
        <w:pict>
          <v:rect id="_x0000_i1030" o:spt="1" style="height:0.05pt;width:468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3DC3C3">
      <w:pPr>
        <w:spacing w:after="0" w:line="360" w:lineRule="auto"/>
        <w:outlineLvl w:val="1"/>
        <w:rPr>
          <w:rFonts w:ascii="Times New Roman" w:hAnsi="Times New Roman" w:eastAsia="Times New Roman" w:cs="Times New Roman"/>
          <w:b/>
          <w:bCs/>
          <w:color w:val="000000"/>
          <w:kern w:val="0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kern w:val="0"/>
          <w14:ligatures w14:val="none"/>
        </w:rPr>
        <w:t>Task 5: Compare Functional vs Non-Functional Tests (10 points)</w:t>
      </w:r>
    </w:p>
    <w:p w14:paraId="316E0403">
      <w:pPr>
        <w:spacing w:after="0" w:line="360" w:lineRule="auto"/>
        <w:rPr>
          <w:rFonts w:ascii="Times New Roman" w:hAnsi="Times New Roman" w:eastAsia="Times New Roman" w:cs="Times New Roman"/>
          <w:color w:val="000000"/>
          <w:kern w:val="0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14:ligatures w14:val="none"/>
        </w:rPr>
        <w:t>Using the comparison table in the document , list </w:t>
      </w:r>
      <w:r>
        <w:rPr>
          <w:rFonts w:ascii="Times New Roman" w:hAnsi="Times New Roman" w:eastAsia="Times New Roman" w:cs="Times New Roman"/>
          <w:b/>
          <w:bCs/>
          <w:color w:val="000000"/>
          <w:kern w:val="0"/>
          <w14:ligatures w14:val="none"/>
        </w:rPr>
        <w:t>3 functional</w:t>
      </w:r>
      <w:r>
        <w:rPr>
          <w:rFonts w:ascii="Times New Roman" w:hAnsi="Times New Roman" w:eastAsia="Times New Roman" w:cs="Times New Roman"/>
          <w:color w:val="000000"/>
          <w:kern w:val="0"/>
          <w14:ligatures w14:val="none"/>
        </w:rPr>
        <w:t> and </w:t>
      </w:r>
      <w:r>
        <w:rPr>
          <w:rFonts w:ascii="Times New Roman" w:hAnsi="Times New Roman" w:eastAsia="Times New Roman" w:cs="Times New Roman"/>
          <w:b/>
          <w:bCs/>
          <w:color w:val="000000"/>
          <w:kern w:val="0"/>
          <w14:ligatures w14:val="none"/>
        </w:rPr>
        <w:t>3 non-functional</w:t>
      </w:r>
      <w:r>
        <w:rPr>
          <w:rFonts w:ascii="Times New Roman" w:hAnsi="Times New Roman" w:eastAsia="Times New Roman" w:cs="Times New Roman"/>
          <w:color w:val="000000"/>
          <w:kern w:val="0"/>
          <w14:ligatures w14:val="none"/>
        </w:rPr>
        <w:t> tests applicable to the login page.</w:t>
      </w:r>
    </w:p>
    <w:p w14:paraId="508FAC37">
      <w:pPr>
        <w:spacing w:after="0" w:line="360" w:lineRule="auto"/>
        <w:rPr>
          <w:rFonts w:ascii="Times New Roman" w:hAnsi="Times New Roman" w:eastAsia="Times New Roman" w:cs="Times New Roman"/>
          <w:color w:val="000000"/>
          <w:kern w:val="0"/>
          <w14:ligatures w14:val="none"/>
        </w:rPr>
      </w:pPr>
    </w:p>
    <w:tbl>
      <w:tblPr>
        <w:tblStyle w:val="16"/>
        <w:tblW w:w="805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3374"/>
      </w:tblGrid>
      <w:tr w14:paraId="1F127C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A62C79D">
            <w:pPr>
              <w:spacing w:after="0" w:line="360" w:lineRule="auto"/>
              <w:rPr>
                <w:rFonts w:ascii="Times New Roman" w:hAnsi="Times New Roman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:lang w:val="en-US"/>
                <w14:ligatures w14:val="none"/>
              </w:rPr>
              <w:t>Functional</w:t>
            </w:r>
            <w:r>
              <w:rPr>
                <w:rFonts w:ascii="Times New Roman" w:hAnsi="Times New Roman" w:eastAsia="Times New Roman" w:cs="Times New Roman"/>
                <w:color w:val="000000"/>
                <w:kern w:val="0"/>
                <w:lang w:val="en-US"/>
                <w14:ligatures w14:val="none"/>
              </w:rPr>
              <w:t xml:space="preserve"> </w:t>
            </w:r>
          </w:p>
        </w:tc>
        <w:tc>
          <w:tcPr>
            <w:tcW w:w="33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DC978B">
            <w:pPr>
              <w:spacing w:after="0" w:line="36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:lang w:val="en-US"/>
                <w14:ligatures w14:val="none"/>
              </w:rPr>
              <w:t>Non-Functional</w:t>
            </w:r>
          </w:p>
        </w:tc>
      </w:tr>
      <w:tr w14:paraId="0697BD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BD6262">
            <w:pPr>
              <w:spacing w:after="0" w:line="360" w:lineRule="auto"/>
              <w:rPr>
                <w:rFonts w:ascii="Times New Roman" w:hAnsi="Times New Roman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lang w:val="en-US"/>
                <w14:ligatures w14:val="none"/>
              </w:rPr>
              <w:t>Valid Login</w:t>
            </w:r>
          </w:p>
        </w:tc>
        <w:tc>
          <w:tcPr>
            <w:tcW w:w="33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496FC89">
            <w:pPr>
              <w:spacing w:after="0" w:line="360" w:lineRule="auto"/>
              <w:rPr>
                <w:rFonts w:ascii="Times New Roman" w:hAnsi="Times New Roman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lang w:val="en-US"/>
                <w14:ligatures w14:val="none"/>
              </w:rPr>
              <w:t xml:space="preserve">Empty Fields </w:t>
            </w:r>
          </w:p>
        </w:tc>
      </w:tr>
      <w:tr w14:paraId="585F94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2" w:hRule="atLeast"/>
        </w:trPr>
        <w:tc>
          <w:tcPr>
            <w:tcW w:w="4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A0FC485">
            <w:pPr>
              <w:spacing w:after="0" w:line="360" w:lineRule="auto"/>
              <w:rPr>
                <w:rFonts w:ascii="Times New Roman" w:hAnsi="Times New Roman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lang w:val="en-US"/>
                <w14:ligatures w14:val="none"/>
              </w:rPr>
              <w:t>Invalid Login</w:t>
            </w:r>
          </w:p>
        </w:tc>
        <w:tc>
          <w:tcPr>
            <w:tcW w:w="33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E02991E">
            <w:pPr>
              <w:spacing w:after="0" w:line="360" w:lineRule="auto"/>
              <w:rPr>
                <w:rFonts w:ascii="Times New Roman" w:hAnsi="Times New Roman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lang w:val="en-US"/>
                <w14:ligatures w14:val="none"/>
              </w:rPr>
              <w:t xml:space="preserve">Short Password </w:t>
            </w:r>
          </w:p>
        </w:tc>
      </w:tr>
      <w:tr w14:paraId="53DE91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8BE1BFA">
            <w:pPr>
              <w:spacing w:after="0" w:line="360" w:lineRule="auto"/>
              <w:rPr>
                <w:rFonts w:ascii="Times New Roman" w:hAnsi="Times New Roman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lang w:val="en-US"/>
                <w14:ligatures w14:val="none"/>
              </w:rPr>
              <w:t>Account locked after 3 failed attempts</w:t>
            </w:r>
          </w:p>
        </w:tc>
        <w:tc>
          <w:tcPr>
            <w:tcW w:w="33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885213E">
            <w:pPr>
              <w:spacing w:after="0" w:line="360" w:lineRule="auto"/>
              <w:rPr>
                <w:rFonts w:ascii="Times New Roman" w:hAnsi="Times New Roman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lang w:val="en-US"/>
                <w14:ligatures w14:val="none"/>
              </w:rPr>
              <w:t>Login response time</w:t>
            </w:r>
          </w:p>
        </w:tc>
      </w:tr>
    </w:tbl>
    <w:p w14:paraId="3034CA33">
      <w:pPr>
        <w:spacing w:after="0" w:line="360" w:lineRule="auto"/>
        <w:rPr>
          <w:rFonts w:ascii="Times New Roman" w:hAnsi="Times New Roman" w:eastAsia="Times New Roman" w:cs="Times New Roman"/>
          <w:color w:val="000000"/>
          <w:kern w:val="0"/>
          <w14:ligatures w14:val="none"/>
        </w:rPr>
      </w:pPr>
    </w:p>
    <w:p w14:paraId="30AA42C4">
      <w:pPr>
        <w:spacing w:after="0" w:line="36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</w:rPr>
        <w:pict>
          <v:rect id="_x0000_i1031" o:spt="1" style="height:0.05pt;width:468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37267A">
      <w:pPr>
        <w:spacing w:after="0" w:line="360" w:lineRule="auto"/>
        <w:outlineLvl w:val="1"/>
        <w:rPr>
          <w:rFonts w:ascii="Times New Roman" w:hAnsi="Times New Roman" w:eastAsia="Times New Roman" w:cs="Times New Roman"/>
          <w:b/>
          <w:bCs/>
          <w:color w:val="000000"/>
          <w:kern w:val="0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kern w:val="0"/>
          <w14:ligatures w14:val="none"/>
        </w:rPr>
        <w:t>Task 6: Benefits &amp; Limitations Analysis (10 points)</w:t>
      </w:r>
    </w:p>
    <w:p w14:paraId="7BB8481F">
      <w:pPr>
        <w:spacing w:after="0" w:line="360" w:lineRule="auto"/>
        <w:rPr>
          <w:rFonts w:ascii="Times New Roman" w:hAnsi="Times New Roman" w:eastAsia="Times New Roman" w:cs="Times New Roman"/>
          <w:color w:val="000000"/>
          <w:kern w:val="0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14:ligatures w14:val="none"/>
        </w:rPr>
        <w:t>Based on the “Benefits” and “Limitations of Functional Testing” sections of the document , answer the following:</w:t>
      </w:r>
    </w:p>
    <w:p w14:paraId="4C7E4318">
      <w:pPr>
        <w:numPr>
          <w:ilvl w:val="0"/>
          <w:numId w:val="4"/>
        </w:numPr>
        <w:spacing w:after="0" w:line="360" w:lineRule="auto"/>
        <w:rPr>
          <w:rFonts w:ascii="Times New Roman" w:hAnsi="Times New Roman" w:eastAsia="Times New Roman" w:cs="Times New Roman"/>
          <w:color w:val="000000"/>
          <w:kern w:val="0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14:ligatures w14:val="none"/>
        </w:rPr>
        <w:t>How does functional testing improve software quality in the login module?</w:t>
      </w:r>
    </w:p>
    <w:p w14:paraId="70863750">
      <w:pPr>
        <w:numPr>
          <w:ilvl w:val="0"/>
          <w:numId w:val="4"/>
        </w:numPr>
        <w:spacing w:after="0" w:line="360" w:lineRule="auto"/>
        <w:rPr>
          <w:rFonts w:ascii="Times New Roman" w:hAnsi="Times New Roman" w:eastAsia="Times New Roman" w:cs="Times New Roman"/>
          <w:color w:val="000000"/>
          <w:kern w:val="0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14:ligatures w14:val="none"/>
        </w:rPr>
        <w:t>What limitations may affect the accuracy of your test results?</w:t>
      </w:r>
    </w:p>
    <w:p w14:paraId="715799BD">
      <w:pPr>
        <w:spacing w:after="0" w:line="36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</w:rPr>
        <w:pict>
          <v:rect id="_x0000_i1032" o:spt="1" style="height:0.05pt;width:468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4AB268">
      <w:pPr>
        <w:spacing w:after="0" w:line="360" w:lineRule="auto"/>
        <w:outlineLvl w:val="1"/>
        <w:rPr>
          <w:rFonts w:ascii="Times New Roman" w:hAnsi="Times New Roman" w:eastAsia="Times New Roman" w:cs="Times New Roman"/>
          <w:b/>
          <w:bCs/>
          <w:color w:val="000000"/>
          <w:kern w:val="0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kern w:val="0"/>
          <w14:ligatures w14:val="none"/>
        </w:rPr>
        <w:t>Task 7: Practical Execution (Hands-On) (10 points)</w:t>
      </w:r>
    </w:p>
    <w:p w14:paraId="69052963">
      <w:pPr>
        <w:spacing w:after="0" w:line="360" w:lineRule="auto"/>
        <w:rPr>
          <w:rFonts w:ascii="Times New Roman" w:hAnsi="Times New Roman" w:eastAsia="Times New Roman" w:cs="Times New Roman"/>
          <w:color w:val="000000"/>
          <w:kern w:val="0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14:ligatures w14:val="none"/>
        </w:rPr>
        <w:t>Perform any </w:t>
      </w:r>
      <w:r>
        <w:rPr>
          <w:rFonts w:ascii="Times New Roman" w:hAnsi="Times New Roman" w:eastAsia="Times New Roman" w:cs="Times New Roman"/>
          <w:b/>
          <w:bCs/>
          <w:color w:val="000000"/>
          <w:kern w:val="0"/>
          <w14:ligatures w14:val="none"/>
        </w:rPr>
        <w:t>2</w:t>
      </w:r>
      <w:r>
        <w:rPr>
          <w:rFonts w:ascii="Times New Roman" w:hAnsi="Times New Roman" w:eastAsia="Times New Roman" w:cs="Times New Roman"/>
          <w:color w:val="000000"/>
          <w:kern w:val="0"/>
          <w14:ligatures w14:val="none"/>
        </w:rPr>
        <w:t> of your test cases manually (or using a mock HTML login page you create).</w:t>
      </w:r>
    </w:p>
    <w:p w14:paraId="4567242B">
      <w:pPr>
        <w:spacing w:after="0" w:line="360" w:lineRule="auto"/>
        <w:rPr>
          <w:rFonts w:ascii="Times New Roman" w:hAnsi="Times New Roman" w:eastAsia="Times New Roman" w:cs="Times New Roman"/>
          <w:color w:val="000000"/>
          <w:kern w:val="0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14:ligatures w14:val="none"/>
        </w:rPr>
        <w:t>Submit </w:t>
      </w:r>
      <w:r>
        <w:rPr>
          <w:rFonts w:ascii="Times New Roman" w:hAnsi="Times New Roman" w:eastAsia="Times New Roman" w:cs="Times New Roman"/>
          <w:b/>
          <w:bCs/>
          <w:color w:val="000000"/>
          <w:kern w:val="0"/>
          <w14:ligatures w14:val="none"/>
        </w:rPr>
        <w:t>screenshots</w:t>
      </w:r>
      <w:r>
        <w:rPr>
          <w:rFonts w:ascii="Times New Roman" w:hAnsi="Times New Roman" w:eastAsia="Times New Roman" w:cs="Times New Roman"/>
          <w:color w:val="000000"/>
          <w:kern w:val="0"/>
          <w14:ligatures w14:val="none"/>
        </w:rPr>
        <w:t> showing:</w:t>
      </w:r>
    </w:p>
    <w:p w14:paraId="4765636C">
      <w:pPr>
        <w:numPr>
          <w:ilvl w:val="0"/>
          <w:numId w:val="5"/>
        </w:numPr>
        <w:spacing w:after="0" w:line="360" w:lineRule="auto"/>
        <w:rPr>
          <w:rFonts w:ascii="Times New Roman" w:hAnsi="Times New Roman" w:eastAsia="Times New Roman" w:cs="Times New Roman"/>
          <w:color w:val="000000"/>
          <w:kern w:val="0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14:ligatures w14:val="none"/>
        </w:rPr>
        <w:t>Input entered</w:t>
      </w:r>
    </w:p>
    <w:p w14:paraId="0FED3F76">
      <w:pPr>
        <w:numPr>
          <w:ilvl w:val="0"/>
          <w:numId w:val="5"/>
        </w:numPr>
        <w:spacing w:after="0" w:line="360" w:lineRule="auto"/>
        <w:rPr>
          <w:rFonts w:ascii="Times New Roman" w:hAnsi="Times New Roman" w:eastAsia="Times New Roman" w:cs="Times New Roman"/>
          <w:color w:val="000000"/>
          <w:kern w:val="0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14:ligatures w14:val="none"/>
        </w:rPr>
        <w:t>System response</w:t>
      </w:r>
    </w:p>
    <w:p w14:paraId="6851C525">
      <w:pPr>
        <w:numPr>
          <w:ilvl w:val="0"/>
          <w:numId w:val="5"/>
        </w:numPr>
        <w:spacing w:after="0" w:line="360" w:lineRule="auto"/>
        <w:rPr>
          <w:rFonts w:ascii="Times New Roman" w:hAnsi="Times New Roman" w:eastAsia="Times New Roman" w:cs="Times New Roman"/>
          <w:color w:val="000000"/>
          <w:kern w:val="0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14:ligatures w14:val="none"/>
        </w:rPr>
        <w:t>Your interpretation (Pass/Fail</w:t>
      </w:r>
      <w:r>
        <w:rPr>
          <w:rFonts w:ascii="Times New Roman" w:hAnsi="Times New Roman" w:eastAsia="Times New Roman" w:cs="Times New Roman"/>
          <w:color w:val="000000"/>
          <w:kern w:val="0"/>
          <w:lang w:val="en-US"/>
          <w14:ligatures w14:val="none"/>
        </w:rPr>
        <w:t>)</w:t>
      </w:r>
    </w:p>
    <w:p w14:paraId="45955957">
      <w:pPr>
        <w:spacing w:after="0" w:line="360" w:lineRule="auto"/>
        <w:rPr>
          <w:rFonts w:ascii="Times New Roman" w:hAnsi="Times New Roman" w:eastAsia="Times New Roman" w:cs="Times New Roman"/>
          <w:color w:val="000000"/>
          <w:kern w:val="0"/>
          <w14:ligatures w14:val="none"/>
        </w:rPr>
      </w:pP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1"/>
        <w:gridCol w:w="3003"/>
        <w:gridCol w:w="3024"/>
        <w:gridCol w:w="1692"/>
      </w:tblGrid>
      <w:tr w14:paraId="3BF1A9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AE4609F">
            <w:pPr>
              <w:spacing w:after="0" w:line="36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:lang w:val="en-US"/>
                <w14:ligatures w14:val="none"/>
              </w:rPr>
              <w:t>Test Case</w:t>
            </w:r>
          </w:p>
        </w:tc>
        <w:tc>
          <w:tcPr>
            <w:tcW w:w="30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2F1B970">
            <w:pPr>
              <w:spacing w:after="0" w:line="36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:lang w:val="en-US"/>
                <w14:ligatures w14:val="none"/>
              </w:rPr>
              <w:t>Input Entered</w:t>
            </w:r>
          </w:p>
        </w:tc>
        <w:tc>
          <w:tcPr>
            <w:tcW w:w="30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14900C4">
            <w:pPr>
              <w:spacing w:after="0" w:line="36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:lang w:val="en-US"/>
                <w14:ligatures w14:val="none"/>
              </w:rPr>
              <w:t xml:space="preserve">System Response </w:t>
            </w:r>
          </w:p>
        </w:tc>
        <w:tc>
          <w:tcPr>
            <w:tcW w:w="16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EABDFB0">
            <w:pPr>
              <w:spacing w:after="0" w:line="360" w:lineRule="auto"/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:lang w:val="en-US"/>
                <w14:ligatures w14:val="none"/>
              </w:rPr>
              <w:t xml:space="preserve">Interpretation </w:t>
            </w:r>
          </w:p>
        </w:tc>
      </w:tr>
      <w:tr w14:paraId="35CF6F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2CE7DCD">
            <w:pPr>
              <w:spacing w:after="0" w:line="360" w:lineRule="auto"/>
              <w:rPr>
                <w:rFonts w:ascii="Times New Roman" w:hAnsi="Times New Roman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lang w:val="en-US"/>
                <w14:ligatures w14:val="none"/>
              </w:rPr>
              <w:t>Valid Login</w:t>
            </w:r>
          </w:p>
        </w:tc>
        <w:tc>
          <w:tcPr>
            <w:tcW w:w="30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5915F8E">
            <w:pPr>
              <w:spacing w:after="0" w:line="360" w:lineRule="auto"/>
              <w:rPr>
                <w:rFonts w:ascii="Times New Roman" w:hAnsi="Times New Roman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lang w:val="en-US"/>
                <w14:ligatures w14:val="none"/>
              </w:rPr>
              <w:t>Refer to the “Screenshot”</w:t>
            </w:r>
          </w:p>
          <w:p w14:paraId="529A4466">
            <w:pPr>
              <w:spacing w:after="0" w:line="360" w:lineRule="auto"/>
              <w:rPr>
                <w:rFonts w:ascii="Times New Roman" w:hAnsi="Times New Roman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lang w:val="en-US"/>
                <w14:ligatures w14:val="none"/>
              </w:rPr>
              <w:t>Folder</w:t>
            </w:r>
          </w:p>
        </w:tc>
        <w:tc>
          <w:tcPr>
            <w:tcW w:w="30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6779C9">
            <w:pPr>
              <w:spacing w:after="0" w:line="360" w:lineRule="auto"/>
              <w:rPr>
                <w:rFonts w:ascii="Times New Roman" w:hAnsi="Times New Roman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lang w:val="en-US"/>
                <w14:ligatures w14:val="none"/>
              </w:rPr>
              <w:t>Refer to the “Screenshot”</w:t>
            </w:r>
          </w:p>
          <w:p w14:paraId="52A53CC8">
            <w:pPr>
              <w:spacing w:after="0" w:line="360" w:lineRule="auto"/>
              <w:rPr>
                <w:rFonts w:ascii="Times New Roman" w:hAnsi="Times New Roman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lang w:val="en-US"/>
                <w14:ligatures w14:val="none"/>
              </w:rPr>
              <w:t>Folder</w:t>
            </w:r>
          </w:p>
        </w:tc>
        <w:tc>
          <w:tcPr>
            <w:tcW w:w="16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23C565">
            <w:pPr>
              <w:spacing w:after="0" w:line="360" w:lineRule="auto"/>
              <w:rPr>
                <w:rFonts w:ascii="Times New Roman" w:hAnsi="Times New Roman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lang w:val="en-US"/>
                <w14:ligatures w14:val="none"/>
              </w:rPr>
              <w:t>Pass</w:t>
            </w:r>
          </w:p>
        </w:tc>
      </w:tr>
      <w:tr w14:paraId="5B6D58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3753787">
            <w:pPr>
              <w:spacing w:after="0" w:line="360" w:lineRule="auto"/>
              <w:rPr>
                <w:rFonts w:ascii="Times New Roman" w:hAnsi="Times New Roman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lang w:val="en-US"/>
                <w14:ligatures w14:val="none"/>
              </w:rPr>
              <w:t>Invalid Login</w:t>
            </w:r>
          </w:p>
        </w:tc>
        <w:tc>
          <w:tcPr>
            <w:tcW w:w="30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D4630D1">
            <w:pPr>
              <w:spacing w:after="0" w:line="360" w:lineRule="auto"/>
              <w:rPr>
                <w:rFonts w:ascii="Times New Roman" w:hAnsi="Times New Roman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lang w:val="en-US"/>
                <w14:ligatures w14:val="none"/>
              </w:rPr>
              <w:t>Refer to the “Screenshot”</w:t>
            </w:r>
          </w:p>
          <w:p w14:paraId="43BCFD78">
            <w:pPr>
              <w:spacing w:after="0" w:line="360" w:lineRule="auto"/>
              <w:rPr>
                <w:rFonts w:ascii="Times New Roman" w:hAnsi="Times New Roman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lang w:val="en-US"/>
                <w14:ligatures w14:val="none"/>
              </w:rPr>
              <w:t>Folder</w:t>
            </w:r>
          </w:p>
        </w:tc>
        <w:tc>
          <w:tcPr>
            <w:tcW w:w="30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C248095">
            <w:pPr>
              <w:spacing w:after="0" w:line="360" w:lineRule="auto"/>
              <w:rPr>
                <w:rFonts w:ascii="Times New Roman" w:hAnsi="Times New Roman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lang w:val="en-US"/>
                <w14:ligatures w14:val="none"/>
              </w:rPr>
              <w:t>Refer to the “Screenshot”</w:t>
            </w:r>
          </w:p>
          <w:p w14:paraId="568E0EEC">
            <w:pPr>
              <w:spacing w:after="0" w:line="360" w:lineRule="auto"/>
              <w:rPr>
                <w:rFonts w:ascii="Times New Roman" w:hAnsi="Times New Roman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lang w:val="en-US"/>
                <w14:ligatures w14:val="none"/>
              </w:rPr>
              <w:t>Folder</w:t>
            </w:r>
          </w:p>
        </w:tc>
        <w:tc>
          <w:tcPr>
            <w:tcW w:w="16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AB146DC">
            <w:pPr>
              <w:spacing w:after="0" w:line="360" w:lineRule="auto"/>
              <w:rPr>
                <w:rFonts w:ascii="Times New Roman" w:hAnsi="Times New Roman" w:eastAsia="Times New Roman" w:cs="Times New Roman"/>
                <w:color w:val="000000"/>
                <w:kern w:val="0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lang w:val="en-US"/>
                <w14:ligatures w14:val="none"/>
              </w:rPr>
              <w:t>Pass</w:t>
            </w:r>
          </w:p>
        </w:tc>
      </w:tr>
    </w:tbl>
    <w:p w14:paraId="59EC315C">
      <w:pPr>
        <w:spacing w:after="0" w:line="360" w:lineRule="auto"/>
        <w:rPr>
          <w:rFonts w:ascii="Times New Roman" w:hAnsi="Times New Roman" w:eastAsia="Times New Roman" w:cs="Times New Roman"/>
          <w:color w:val="000000"/>
          <w:kern w:val="0"/>
          <w14:ligatures w14:val="none"/>
        </w:rPr>
      </w:pPr>
    </w:p>
    <w:p w14:paraId="301DAB41">
      <w:pPr>
        <w:spacing w:after="0" w:line="360" w:lineRule="auto"/>
        <w:rPr>
          <w:rFonts w:ascii="Times New Roman" w:hAnsi="Times New Roman" w:eastAsia="Times New Roman" w:cs="Times New Roman"/>
          <w:color w:val="000000"/>
          <w:kern w:val="0"/>
          <w14:ligatures w14:val="none"/>
        </w:rPr>
      </w:pPr>
    </w:p>
    <w:p w14:paraId="5251F40E">
      <w:pPr>
        <w:spacing w:after="0" w:line="360" w:lineRule="auto"/>
        <w:rPr>
          <w:rFonts w:ascii="Times New Roman" w:hAnsi="Times New Roman" w:eastAsia="Times New Roman" w:cs="Times New Roman"/>
          <w:kern w:val="0"/>
          <w14:ligatures w14:val="none"/>
        </w:rPr>
      </w:pPr>
    </w:p>
    <w:p w14:paraId="3FD5FBF3">
      <w:pPr>
        <w:spacing w:after="0" w:line="360" w:lineRule="auto"/>
        <w:rPr>
          <w:rFonts w:ascii="Times New Roman" w:hAnsi="Times New Roman" w:eastAsia="Times New Roman" w:cs="Times New Roman"/>
          <w:kern w:val="0"/>
          <w14:ligatures w14:val="none"/>
        </w:rPr>
      </w:pPr>
    </w:p>
    <w:p w14:paraId="6FC2EC9D">
      <w:pPr>
        <w:spacing w:after="0" w:line="360" w:lineRule="auto"/>
      </w:pPr>
    </w:p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20B0004020000020204"/>
    <w:charset w:val="86"/>
    <w:family w:val="swiss"/>
    <w:pitch w:val="default"/>
    <w:sig w:usb0="00000000" w:usb1="00000000" w:usb2="00000000" w:usb3="00000000" w:csb0="0000019F" w:csb1="00000000"/>
  </w:font>
  <w:font w:name="Aptos Display">
    <w:altName w:val="Segoe Print"/>
    <w:panose1 w:val="020B0004020000020204"/>
    <w:charset w:val="00"/>
    <w:family w:val="swiss"/>
    <w:pitch w:val="default"/>
    <w:sig w:usb0="00000000" w:usb1="00000000" w:usb2="00000000" w:usb3="00000000" w:csb0="0000019F" w:csb1="00000000"/>
  </w:font>
  <w:font w:name="Apple Color Emoji">
    <w:altName w:val="Segoe Print"/>
    <w:panose1 w:val="00000000000000000000"/>
    <w:charset w:val="00"/>
    <w:family w:val="auto"/>
    <w:pitch w:val="default"/>
    <w:sig w:usb0="00000000" w:usb1="00000000" w:usb2="14000000" w:usb3="00000000" w:csb0="00000001" w:csb1="0000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Wingdings">
    <w:panose1 w:val="05000000000000000000"/>
    <w:charset w:val="4D"/>
    <w:family w:val="decorative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0"/>
    <w:multiLevelType w:val="multilevel"/>
    <w:tmpl w:val="0000000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0000001"/>
    <w:multiLevelType w:val="multilevel"/>
    <w:tmpl w:val="0000000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00000002"/>
    <w:multiLevelType w:val="multilevel"/>
    <w:tmpl w:val="0000000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>
    <w:nsid w:val="00000003"/>
    <w:multiLevelType w:val="multilevel"/>
    <w:tmpl w:val="0000000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00000005"/>
    <w:multiLevelType w:val="multilevel"/>
    <w:tmpl w:val="0000000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40BA3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ptos" w:hAnsi="Aptos" w:eastAsia="Aptos" w:cs="SimSu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nhideWhenUsed="0" w:uiPriority="9" w:semiHidden="0" w:name="heading 5"/>
    <w:lsdException w:qFormat="1" w:unhideWhenUsed="0" w:uiPriority="9" w:semiHidden="0" w:name="heading 6"/>
    <w:lsdException w:qFormat="1" w:unhideWhenUsed="0" w:uiPriority="9" w:semiHidden="0" w:name="heading 7"/>
    <w:lsdException w:qFormat="1" w:unhideWhenUsed="0" w:uiPriority="9" w:semiHidden="0" w:name="heading 8"/>
    <w:lsdException w:qFormat="1" w:unhideWhenUsed="0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="Aptos" w:hAnsi="Aptos" w:eastAsia="Aptos" w:cs="SimSun"/>
      <w:kern w:val="2"/>
      <w:sz w:val="24"/>
      <w:szCs w:val="24"/>
      <w:lang w:val="en-PH" w:eastAsia="en-US" w:bidi="ar-SA"/>
      <w14:ligatures w14:val="standardContextual"/>
    </w:rPr>
  </w:style>
  <w:style w:type="paragraph" w:styleId="2">
    <w:name w:val="heading 1"/>
    <w:basedOn w:val="1"/>
    <w:next w:val="1"/>
    <w:link w:val="25"/>
    <w:qFormat/>
    <w:uiPriority w:val="9"/>
    <w:pPr>
      <w:keepNext/>
      <w:keepLines/>
      <w:spacing w:before="360" w:after="80"/>
      <w:outlineLvl w:val="0"/>
    </w:pPr>
    <w:rPr>
      <w:rFonts w:ascii="Aptos Display" w:hAnsi="Aptos Display" w:eastAsia="SimSun" w:cs="SimSun"/>
      <w:color w:val="0F4761"/>
      <w:sz w:val="40"/>
      <w:szCs w:val="40"/>
    </w:rPr>
  </w:style>
  <w:style w:type="paragraph" w:styleId="3">
    <w:name w:val="heading 2"/>
    <w:basedOn w:val="1"/>
    <w:next w:val="1"/>
    <w:link w:val="26"/>
    <w:qFormat/>
    <w:uiPriority w:val="9"/>
    <w:pPr>
      <w:keepNext/>
      <w:keepLines/>
      <w:spacing w:before="160" w:after="80"/>
      <w:outlineLvl w:val="1"/>
    </w:pPr>
    <w:rPr>
      <w:rFonts w:ascii="Aptos Display" w:hAnsi="Aptos Display" w:eastAsia="SimSun" w:cs="SimSun"/>
      <w:color w:val="0F4761"/>
      <w:sz w:val="32"/>
      <w:szCs w:val="32"/>
    </w:rPr>
  </w:style>
  <w:style w:type="paragraph" w:styleId="4">
    <w:name w:val="heading 3"/>
    <w:basedOn w:val="1"/>
    <w:next w:val="1"/>
    <w:link w:val="27"/>
    <w:qFormat/>
    <w:uiPriority w:val="9"/>
    <w:pPr>
      <w:keepNext/>
      <w:keepLines/>
      <w:spacing w:before="160" w:after="80"/>
      <w:outlineLvl w:val="2"/>
    </w:pPr>
    <w:rPr>
      <w:rFonts w:eastAsia="SimSun" w:cs="SimSun"/>
      <w:color w:val="0F4761"/>
      <w:sz w:val="28"/>
      <w:szCs w:val="28"/>
    </w:rPr>
  </w:style>
  <w:style w:type="paragraph" w:styleId="5">
    <w:name w:val="heading 4"/>
    <w:basedOn w:val="1"/>
    <w:next w:val="1"/>
    <w:link w:val="28"/>
    <w:qFormat/>
    <w:uiPriority w:val="9"/>
    <w:pPr>
      <w:keepNext/>
      <w:keepLines/>
      <w:spacing w:before="80" w:after="40"/>
      <w:outlineLvl w:val="3"/>
    </w:pPr>
    <w:rPr>
      <w:rFonts w:eastAsia="SimSun" w:cs="SimSun"/>
      <w:i/>
      <w:iCs/>
      <w:color w:val="0F4761"/>
    </w:rPr>
  </w:style>
  <w:style w:type="paragraph" w:styleId="6">
    <w:name w:val="heading 5"/>
    <w:basedOn w:val="1"/>
    <w:next w:val="1"/>
    <w:link w:val="29"/>
    <w:qFormat/>
    <w:uiPriority w:val="9"/>
    <w:pPr>
      <w:keepNext/>
      <w:keepLines/>
      <w:spacing w:before="80" w:after="40"/>
      <w:outlineLvl w:val="4"/>
    </w:pPr>
    <w:rPr>
      <w:rFonts w:eastAsia="SimSun" w:cs="SimSun"/>
      <w:color w:val="0F4761"/>
    </w:rPr>
  </w:style>
  <w:style w:type="paragraph" w:styleId="7">
    <w:name w:val="heading 6"/>
    <w:basedOn w:val="1"/>
    <w:next w:val="1"/>
    <w:link w:val="30"/>
    <w:qFormat/>
    <w:uiPriority w:val="9"/>
    <w:pPr>
      <w:keepNext/>
      <w:keepLines/>
      <w:spacing w:before="40" w:after="0"/>
      <w:outlineLvl w:val="5"/>
    </w:pPr>
    <w:rPr>
      <w:rFonts w:eastAsia="SimSun" w:cs="SimSun"/>
      <w:i/>
      <w:iCs/>
      <w:color w:val="595959"/>
    </w:rPr>
  </w:style>
  <w:style w:type="paragraph" w:styleId="8">
    <w:name w:val="heading 7"/>
    <w:basedOn w:val="1"/>
    <w:next w:val="1"/>
    <w:link w:val="31"/>
    <w:qFormat/>
    <w:uiPriority w:val="9"/>
    <w:pPr>
      <w:keepNext/>
      <w:keepLines/>
      <w:spacing w:before="40" w:after="0"/>
      <w:outlineLvl w:val="6"/>
    </w:pPr>
    <w:rPr>
      <w:rFonts w:eastAsia="SimSun" w:cs="SimSun"/>
      <w:color w:val="595959"/>
    </w:rPr>
  </w:style>
  <w:style w:type="paragraph" w:styleId="9">
    <w:name w:val="heading 8"/>
    <w:basedOn w:val="1"/>
    <w:next w:val="1"/>
    <w:link w:val="32"/>
    <w:qFormat/>
    <w:uiPriority w:val="9"/>
    <w:pPr>
      <w:keepNext/>
      <w:keepLines/>
      <w:spacing w:after="0"/>
      <w:outlineLvl w:val="7"/>
    </w:pPr>
    <w:rPr>
      <w:rFonts w:eastAsia="SimSun" w:cs="SimSun"/>
      <w:i/>
      <w:iCs/>
      <w:color w:val="272727"/>
    </w:rPr>
  </w:style>
  <w:style w:type="paragraph" w:styleId="10">
    <w:name w:val="heading 9"/>
    <w:basedOn w:val="1"/>
    <w:next w:val="1"/>
    <w:link w:val="33"/>
    <w:qFormat/>
    <w:uiPriority w:val="9"/>
    <w:pPr>
      <w:keepNext/>
      <w:keepLines/>
      <w:spacing w:after="0"/>
      <w:outlineLvl w:val="8"/>
    </w:pPr>
    <w:rPr>
      <w:rFonts w:eastAsia="SimSun" w:cs="SimSun"/>
      <w:color w:val="272727"/>
    </w:rPr>
  </w:style>
  <w:style w:type="character" w:default="1" w:styleId="11">
    <w:name w:val="Default Paragraph Font"/>
    <w:uiPriority w:val="1"/>
  </w:style>
  <w:style w:type="table" w:default="1" w:styleId="12">
    <w:name w:val="Normal Table"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Normal (Web)"/>
    <w:basedOn w:val="1"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14:ligatures w14:val="none"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Subtitle"/>
    <w:basedOn w:val="1"/>
    <w:next w:val="1"/>
    <w:link w:val="35"/>
    <w:qFormat/>
    <w:uiPriority w:val="11"/>
    <w:pPr>
      <w:numPr>
        <w:ilvl w:val="1"/>
        <w:numId w:val="0"/>
      </w:numPr>
    </w:pPr>
    <w:rPr>
      <w:rFonts w:eastAsia="SimSun" w:cs="SimSun"/>
      <w:color w:val="595959"/>
      <w:spacing w:val="15"/>
      <w:sz w:val="28"/>
      <w:szCs w:val="28"/>
    </w:rPr>
  </w:style>
  <w:style w:type="table" w:styleId="16">
    <w:name w:val="Table Grid"/>
    <w:basedOn w:val="12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17">
    <w:name w:val="Title"/>
    <w:basedOn w:val="1"/>
    <w:next w:val="1"/>
    <w:link w:val="34"/>
    <w:qFormat/>
    <w:uiPriority w:val="10"/>
    <w:pPr>
      <w:spacing w:after="80" w:line="240" w:lineRule="auto"/>
      <w:contextualSpacing/>
    </w:pPr>
    <w:rPr>
      <w:rFonts w:ascii="Aptos Display" w:hAnsi="Aptos Display" w:eastAsia="SimSun" w:cs="SimSun"/>
      <w:spacing w:val="-10"/>
      <w:kern w:val="28"/>
      <w:sz w:val="56"/>
      <w:szCs w:val="56"/>
    </w:rPr>
  </w:style>
  <w:style w:type="table" w:styleId="18">
    <w:name w:val="Medium Grid 3"/>
    <w:basedOn w:val="12"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19">
    <w:name w:val="Medium Grid 3 Accent 1"/>
    <w:basedOn w:val="12"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0">
    <w:name w:val="Medium Grid 3 Accent 2"/>
    <w:basedOn w:val="12"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">
    <w:name w:val="Medium Grid 3 Accent 3"/>
    <w:basedOn w:val="12"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2">
    <w:name w:val="Medium Grid 3 Accent 4"/>
    <w:basedOn w:val="12"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3">
    <w:name w:val="Medium Grid 3 Accent 5"/>
    <w:basedOn w:val="12"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4">
    <w:name w:val="Medium Grid 3 Accent 6"/>
    <w:basedOn w:val="12"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character" w:customStyle="1" w:styleId="25">
    <w:name w:val="Heading 1 Char_5c661ebf-0aa2-4925-a7ac-5f277df07d5a"/>
    <w:basedOn w:val="11"/>
    <w:link w:val="2"/>
    <w:uiPriority w:val="9"/>
    <w:rPr>
      <w:rFonts w:ascii="Aptos Display" w:hAnsi="Aptos Display" w:eastAsia="SimSun" w:cs="SimSun"/>
      <w:color w:val="0F4761"/>
      <w:sz w:val="40"/>
      <w:szCs w:val="40"/>
    </w:rPr>
  </w:style>
  <w:style w:type="character" w:customStyle="1" w:styleId="26">
    <w:name w:val="Heading 2 Char_cf578f0d-9520-42a2-b4fc-7b04536117ac"/>
    <w:basedOn w:val="11"/>
    <w:link w:val="3"/>
    <w:uiPriority w:val="9"/>
    <w:rPr>
      <w:rFonts w:ascii="Aptos Display" w:hAnsi="Aptos Display" w:eastAsia="SimSun" w:cs="SimSun"/>
      <w:color w:val="0F4761"/>
      <w:sz w:val="32"/>
      <w:szCs w:val="32"/>
    </w:rPr>
  </w:style>
  <w:style w:type="character" w:customStyle="1" w:styleId="27">
    <w:name w:val="Heading 3 Char_b657fc3f-a498-44f0-88a6-16c7ca3a5aaf"/>
    <w:basedOn w:val="11"/>
    <w:link w:val="4"/>
    <w:uiPriority w:val="9"/>
    <w:rPr>
      <w:rFonts w:eastAsia="SimSun" w:cs="SimSun"/>
      <w:color w:val="0F4761"/>
      <w:sz w:val="28"/>
      <w:szCs w:val="28"/>
    </w:rPr>
  </w:style>
  <w:style w:type="character" w:customStyle="1" w:styleId="28">
    <w:name w:val="Heading 4 Char_70390d9c-6b43-4b6a-9a14-6e5f363d60b3"/>
    <w:basedOn w:val="11"/>
    <w:link w:val="5"/>
    <w:uiPriority w:val="9"/>
    <w:rPr>
      <w:rFonts w:eastAsia="SimSun" w:cs="SimSun"/>
      <w:i/>
      <w:iCs/>
      <w:color w:val="0F4761"/>
    </w:rPr>
  </w:style>
  <w:style w:type="character" w:customStyle="1" w:styleId="29">
    <w:name w:val="Heading 5 Char_89bf98d4-8ff8-48b3-b86e-a66b9167e3b9"/>
    <w:basedOn w:val="11"/>
    <w:link w:val="6"/>
    <w:qFormat/>
    <w:uiPriority w:val="9"/>
    <w:rPr>
      <w:rFonts w:eastAsia="SimSun" w:cs="SimSun"/>
      <w:color w:val="0F4761"/>
    </w:rPr>
  </w:style>
  <w:style w:type="character" w:customStyle="1" w:styleId="30">
    <w:name w:val="Heading 6 Char_69a8f7b8-2b36-48f0-b971-f93fba6329f4"/>
    <w:basedOn w:val="11"/>
    <w:link w:val="7"/>
    <w:qFormat/>
    <w:uiPriority w:val="9"/>
    <w:rPr>
      <w:rFonts w:eastAsia="SimSun" w:cs="SimSun"/>
      <w:i/>
      <w:iCs/>
      <w:color w:val="595959"/>
    </w:rPr>
  </w:style>
  <w:style w:type="character" w:customStyle="1" w:styleId="31">
    <w:name w:val="Heading 7 Char_b8d48b2c-999a-4190-a5a1-72de125dec93"/>
    <w:basedOn w:val="11"/>
    <w:link w:val="8"/>
    <w:qFormat/>
    <w:uiPriority w:val="9"/>
    <w:rPr>
      <w:rFonts w:eastAsia="SimSun" w:cs="SimSun"/>
      <w:color w:val="595959"/>
    </w:rPr>
  </w:style>
  <w:style w:type="character" w:customStyle="1" w:styleId="32">
    <w:name w:val="Heading 8 Char_303d6a7b-7bea-4b18-a69c-99a8e239a41f"/>
    <w:basedOn w:val="11"/>
    <w:link w:val="9"/>
    <w:uiPriority w:val="9"/>
    <w:rPr>
      <w:rFonts w:eastAsia="SimSun" w:cs="SimSun"/>
      <w:i/>
      <w:iCs/>
      <w:color w:val="272727"/>
    </w:rPr>
  </w:style>
  <w:style w:type="character" w:customStyle="1" w:styleId="33">
    <w:name w:val="Heading 9 Char_26bcc480-5b2b-42f8-b044-55693d38bd8e"/>
    <w:basedOn w:val="11"/>
    <w:link w:val="10"/>
    <w:qFormat/>
    <w:uiPriority w:val="9"/>
    <w:rPr>
      <w:rFonts w:eastAsia="SimSun" w:cs="SimSun"/>
      <w:color w:val="272727"/>
    </w:rPr>
  </w:style>
  <w:style w:type="character" w:customStyle="1" w:styleId="34">
    <w:name w:val="Title Char_68c10376-81cc-4c92-a044-f59f13b42b5b"/>
    <w:basedOn w:val="11"/>
    <w:link w:val="17"/>
    <w:uiPriority w:val="10"/>
    <w:rPr>
      <w:rFonts w:ascii="Aptos Display" w:hAnsi="Aptos Display" w:eastAsia="SimSun" w:cs="SimSun"/>
      <w:spacing w:val="-10"/>
      <w:kern w:val="28"/>
      <w:sz w:val="56"/>
      <w:szCs w:val="56"/>
    </w:rPr>
  </w:style>
  <w:style w:type="character" w:customStyle="1" w:styleId="35">
    <w:name w:val="Subtitle Char"/>
    <w:basedOn w:val="11"/>
    <w:link w:val="15"/>
    <w:uiPriority w:val="11"/>
    <w:rPr>
      <w:rFonts w:eastAsia="SimSun" w:cs="SimSun"/>
      <w:color w:val="595959"/>
      <w:spacing w:val="15"/>
      <w:sz w:val="28"/>
      <w:szCs w:val="28"/>
    </w:rPr>
  </w:style>
  <w:style w:type="paragraph" w:styleId="36">
    <w:name w:val="Quote"/>
    <w:basedOn w:val="1"/>
    <w:next w:val="1"/>
    <w:link w:val="37"/>
    <w:qFormat/>
    <w:uiPriority w:val="29"/>
    <w:pPr>
      <w:spacing w:before="160"/>
      <w:jc w:val="center"/>
    </w:pPr>
    <w:rPr>
      <w:i/>
      <w:iCs/>
      <w:color w:val="404040"/>
    </w:rPr>
  </w:style>
  <w:style w:type="character" w:customStyle="1" w:styleId="37">
    <w:name w:val="Quote Char_f4e6254f-fce2-48b6-aaa5-2e4bc8e4a785"/>
    <w:basedOn w:val="11"/>
    <w:link w:val="36"/>
    <w:uiPriority w:val="29"/>
    <w:rPr>
      <w:i/>
      <w:iCs/>
      <w:color w:val="404040"/>
    </w:rPr>
  </w:style>
  <w:style w:type="paragraph" w:styleId="38">
    <w:name w:val="List Paragraph"/>
    <w:basedOn w:val="1"/>
    <w:qFormat/>
    <w:uiPriority w:val="34"/>
    <w:pPr>
      <w:ind w:left="720"/>
      <w:contextualSpacing/>
    </w:pPr>
  </w:style>
  <w:style w:type="character" w:customStyle="1" w:styleId="39">
    <w:name w:val="Intense Emphasis"/>
    <w:basedOn w:val="11"/>
    <w:qFormat/>
    <w:uiPriority w:val="21"/>
    <w:rPr>
      <w:i/>
      <w:iCs/>
      <w:color w:val="0F4761"/>
    </w:rPr>
  </w:style>
  <w:style w:type="paragraph" w:styleId="40">
    <w:name w:val="Intense Quote"/>
    <w:basedOn w:val="1"/>
    <w:next w:val="1"/>
    <w:link w:val="41"/>
    <w:qFormat/>
    <w:uiPriority w:val="30"/>
    <w:pPr>
      <w:pBdr>
        <w:top w:val="single" w:color="0F4761" w:sz="4" w:space="10"/>
        <w:bottom w:val="single" w:color="0F4761" w:sz="4" w:space="10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41">
    <w:name w:val="Intense Quote Char_9f23099e-d672-43a4-9b96-daf224dd5170"/>
    <w:basedOn w:val="11"/>
    <w:link w:val="40"/>
    <w:uiPriority w:val="30"/>
    <w:rPr>
      <w:i/>
      <w:iCs/>
      <w:color w:val="0F4761"/>
    </w:rPr>
  </w:style>
  <w:style w:type="character" w:customStyle="1" w:styleId="42">
    <w:name w:val="Intense Reference"/>
    <w:basedOn w:val="11"/>
    <w:qFormat/>
    <w:uiPriority w:val="32"/>
    <w:rPr>
      <w:b/>
      <w:bCs/>
      <w:smallCaps/>
      <w:color w:val="0F4761"/>
      <w:spacing w:val="5"/>
    </w:rPr>
  </w:style>
  <w:style w:type="character" w:customStyle="1" w:styleId="43">
    <w:name w:val="apple-converted-space"/>
    <w:basedOn w:val="11"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795</Words>
  <Characters>4429</Characters>
  <Paragraphs>346</Paragraphs>
  <TotalTime>5</TotalTime>
  <ScaleCrop>false</ScaleCrop>
  <LinksUpToDate>false</LinksUpToDate>
  <CharactersWithSpaces>5017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2025-11-17T03:16:00Z</dcterms:created>
  <dc:creator>Gian Carlo Cataraja</dc:creator>
  <cp:lastModifiedBy>Kiervy</cp:lastModifiedBy>
  <dcterms:modified xsi:type="dcterms:W3CDTF">2025-11-24T15:54:19Z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A1E5C02179EB455C90B2621C51BC3176_13</vt:lpwstr>
  </property>
  <property fmtid="{D5CDD505-2E9C-101B-9397-08002B2CF9AE}" pid="3" name="KSOProductBuildVer">
    <vt:lpwstr>1033-12.2.0.23155</vt:lpwstr>
  </property>
</Properties>
</file>